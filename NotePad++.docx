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ADE" w:rsidRPr="00977CB2" w:rsidRDefault="00BB11B4" w:rsidP="003C45BE">
      <w:pPr>
        <w:spacing w:before="360" w:after="120" w:line="360" w:lineRule="auto"/>
        <w:jc w:val="both"/>
        <w:rPr>
          <w:i/>
        </w:rPr>
      </w:pPr>
      <w:r w:rsidRPr="00BB11B4">
        <w:rPr>
          <w:rFonts w:eastAsia="Microsoft JhengHei"/>
          <w:b/>
          <w:noProof/>
          <w:sz w:val="20"/>
          <w:szCs w:val="20"/>
          <w:u w:val="single"/>
          <w:lang w:eastAsia="es-ES"/>
        </w:rPr>
        <w:pict>
          <v:rect id="Rectángulo 16" o:spid="_x0000_s1026" style="position:absolute;left:0;text-align:left;margin-left:-22.9pt;margin-top:-33.4pt;width:505.5pt;height:761.9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" filled="f" strokecolor="#369" strokeweight="4.5pt">
            <v:stroke linestyle="thickThin"/>
          </v:rect>
        </w:pict>
      </w:r>
    </w:p>
    <w:p w:rsidR="00D61ADE" w:rsidRPr="00977CB2" w:rsidRDefault="00D61ADE" w:rsidP="003C45BE">
      <w:pPr>
        <w:spacing w:before="360" w:after="120" w:line="360" w:lineRule="auto"/>
        <w:jc w:val="both"/>
        <w:rPr>
          <w:i/>
        </w:rPr>
      </w:pPr>
    </w:p>
    <w:p w:rsidR="00D61ADE" w:rsidRPr="00977CB2" w:rsidRDefault="00D61ADE" w:rsidP="003C45BE">
      <w:pPr>
        <w:spacing w:before="360" w:after="120" w:line="360" w:lineRule="auto"/>
        <w:jc w:val="both"/>
        <w:rPr>
          <w:i/>
        </w:rPr>
      </w:pPr>
    </w:p>
    <w:p w:rsidR="00D61ADE" w:rsidRPr="00977CB2" w:rsidRDefault="00D61ADE" w:rsidP="003C45BE">
      <w:pPr>
        <w:spacing w:before="360" w:after="120" w:line="360" w:lineRule="auto"/>
        <w:jc w:val="both"/>
        <w:rPr>
          <w:i/>
        </w:rPr>
      </w:pPr>
    </w:p>
    <w:p w:rsidR="00D61ADE" w:rsidRPr="00977CB2" w:rsidRDefault="00D61ADE" w:rsidP="003C45BE">
      <w:pPr>
        <w:spacing w:before="360" w:after="120" w:line="360" w:lineRule="auto"/>
        <w:jc w:val="both"/>
        <w:rPr>
          <w:i/>
        </w:rPr>
      </w:pPr>
    </w:p>
    <w:p w:rsidR="00D61ADE" w:rsidRPr="00977CB2" w:rsidRDefault="00D61ADE" w:rsidP="003C45BE">
      <w:pPr>
        <w:spacing w:before="360" w:after="120" w:line="360" w:lineRule="auto"/>
        <w:jc w:val="both"/>
        <w:rPr>
          <w:i/>
        </w:rPr>
      </w:pPr>
    </w:p>
    <w:p w:rsidR="00D61ADE" w:rsidRPr="00977CB2" w:rsidRDefault="00D61ADE" w:rsidP="003C45BE">
      <w:pPr>
        <w:spacing w:before="360" w:after="120" w:line="360" w:lineRule="auto"/>
        <w:jc w:val="both"/>
        <w:rPr>
          <w:i/>
        </w:rPr>
      </w:pPr>
    </w:p>
    <w:p w:rsidR="00D61ADE" w:rsidRPr="00977CB2" w:rsidRDefault="00BB11B4" w:rsidP="003C45BE">
      <w:pPr>
        <w:spacing w:before="360" w:after="120" w:line="360" w:lineRule="auto"/>
        <w:jc w:val="both"/>
        <w:rPr>
          <w:i/>
        </w:rPr>
      </w:pPr>
      <w:r w:rsidRPr="00BB11B4">
        <w:rPr>
          <w:rFonts w:eastAsia="Microsoft JhengHei"/>
          <w:b/>
          <w:noProof/>
          <w:sz w:val="20"/>
          <w:szCs w:val="20"/>
          <w:u w:val="single"/>
          <w:lang w:eastAsia="es-ES"/>
        </w:rPr>
        <w:pict>
          <v:shapetype id="_x0000_t202" coordsize="21600,21600" o:spt="202" path="m,l,21600r21600,l21600,xe">
            <v:stroke joinstyle="miter"/>
            <v:path gradientshapeok="t" o:connecttype="rect"/>
          </v:shapetype>
          <v:shape id="Cuadro de texto 2" o:spid="_x0000_s1033" type="#_x0000_t202" style="position:absolute;left:0;text-align:left;margin-left:23pt;margin-top:2.3pt;width:410.6pt;height:100.4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" fillcolor="#1f497d [3215]" strokecolor="#1f497d [3215]" strokeweight="8pt">
            <v:stroke linestyle="thickBetweenThin"/>
            <v:textbox style="mso-next-textbox:#Cuadro de texto 2">
              <w:txbxContent>
                <w:p w:rsidR="00687D8C" w:rsidRPr="00211840" w:rsidRDefault="00687D8C" w:rsidP="00D55473">
                  <w:pPr>
                    <w:spacing w:after="120"/>
                    <w:jc w:val="center"/>
                    <w:rPr>
                      <w:rFonts w:eastAsia="Microsoft JhengHei"/>
                      <w:color w:val="FFFFFF" w:themeColor="background1"/>
                      <w:sz w:val="40"/>
                      <w:szCs w:val="40"/>
                    </w:rPr>
                  </w:pPr>
                  <w:r>
                    <w:rPr>
                      <w:rFonts w:eastAsia="Microsoft JhengHei"/>
                      <w:b/>
                      <w:color w:val="FFFFFF" w:themeColor="background1"/>
                      <w:sz w:val="40"/>
                      <w:szCs w:val="40"/>
                    </w:rPr>
                    <w:t>PRÁCTICA TEMA 2</w:t>
                  </w:r>
                </w:p>
                <w:p w:rsidR="00687D8C" w:rsidRPr="00211840" w:rsidRDefault="00687D8C" w:rsidP="00D61ADE">
                  <w:pPr>
                    <w:spacing w:after="0"/>
                    <w:jc w:val="center"/>
                    <w:rPr>
                      <w:rFonts w:eastAsia="Microsoft JhengHei"/>
                      <w:b/>
                      <w:color w:val="FFFFFF" w:themeColor="background1"/>
                      <w:sz w:val="32"/>
                      <w:szCs w:val="32"/>
                    </w:rPr>
                  </w:pPr>
                  <w:r w:rsidRPr="00211840">
                    <w:rPr>
                      <w:rFonts w:eastAsia="Microsoft JhengHei"/>
                      <w:b/>
                      <w:color w:val="FFFFFF" w:themeColor="background1"/>
                      <w:sz w:val="32"/>
                      <w:szCs w:val="32"/>
                    </w:rPr>
                    <w:t>“</w:t>
                  </w:r>
                  <w:r>
                    <w:rPr>
                      <w:rFonts w:eastAsia="Microsoft JhengHei"/>
                      <w:b/>
                      <w:color w:val="FFFFFF" w:themeColor="background1"/>
                      <w:sz w:val="32"/>
                      <w:szCs w:val="32"/>
                    </w:rPr>
                    <w:t>NOTEPAD++</w:t>
                  </w:r>
                  <w:r w:rsidRPr="00211840">
                    <w:rPr>
                      <w:rFonts w:eastAsia="Microsoft JhengHei"/>
                      <w:b/>
                      <w:color w:val="FFFFFF" w:themeColor="background1"/>
                      <w:sz w:val="32"/>
                      <w:szCs w:val="32"/>
                    </w:rPr>
                    <w:t>”</w:t>
                  </w:r>
                </w:p>
              </w:txbxContent>
            </v:textbox>
          </v:shape>
        </w:pict>
      </w:r>
    </w:p>
    <w:p w:rsidR="00D61ADE" w:rsidRPr="00977CB2" w:rsidRDefault="00D61ADE" w:rsidP="003C45BE">
      <w:pPr>
        <w:spacing w:before="360" w:after="120" w:line="360" w:lineRule="auto"/>
        <w:jc w:val="both"/>
        <w:rPr>
          <w:i/>
        </w:rPr>
      </w:pPr>
    </w:p>
    <w:p w:rsidR="00D61ADE" w:rsidRDefault="00D61ADE" w:rsidP="003C45BE">
      <w:pPr>
        <w:spacing w:before="360" w:after="120" w:line="360" w:lineRule="auto"/>
        <w:jc w:val="both"/>
        <w:rPr>
          <w:i/>
          <w:noProof/>
          <w:lang w:eastAsia="es-ES"/>
        </w:rPr>
      </w:pPr>
    </w:p>
    <w:p w:rsidR="00AF19A8" w:rsidRPr="00977CB2" w:rsidRDefault="00AF19A8" w:rsidP="003C45BE">
      <w:pPr>
        <w:spacing w:before="360" w:after="120" w:line="360" w:lineRule="auto"/>
        <w:jc w:val="both"/>
        <w:rPr>
          <w:i/>
        </w:rPr>
      </w:pPr>
    </w:p>
    <w:p w:rsidR="00D61ADE" w:rsidRPr="00977CB2" w:rsidRDefault="00D61ADE" w:rsidP="003C45BE">
      <w:pPr>
        <w:spacing w:before="360" w:after="120" w:line="360" w:lineRule="auto"/>
        <w:jc w:val="both"/>
        <w:rPr>
          <w:i/>
        </w:rPr>
      </w:pPr>
    </w:p>
    <w:p w:rsidR="00D61ADE" w:rsidRPr="00977CB2" w:rsidRDefault="00D61ADE" w:rsidP="003C45BE">
      <w:pPr>
        <w:spacing w:before="360" w:after="120" w:line="360" w:lineRule="auto"/>
        <w:jc w:val="both"/>
        <w:rPr>
          <w:i/>
        </w:rPr>
      </w:pPr>
    </w:p>
    <w:p w:rsidR="00D61ADE" w:rsidRPr="00977CB2" w:rsidRDefault="00D61ADE" w:rsidP="003C45BE">
      <w:pPr>
        <w:spacing w:before="360" w:after="120" w:line="360" w:lineRule="auto"/>
        <w:jc w:val="both"/>
        <w:rPr>
          <w:i/>
        </w:rPr>
      </w:pPr>
    </w:p>
    <w:p w:rsidR="00D61ADE" w:rsidRPr="00977CB2" w:rsidRDefault="00D61ADE" w:rsidP="003C45BE">
      <w:pPr>
        <w:spacing w:before="360" w:after="120" w:line="360" w:lineRule="auto"/>
        <w:jc w:val="both"/>
        <w:rPr>
          <w:i/>
        </w:rPr>
      </w:pPr>
    </w:p>
    <w:p w:rsidR="00D61ADE" w:rsidRPr="00977CB2" w:rsidRDefault="00D61ADE" w:rsidP="003C45BE">
      <w:pPr>
        <w:spacing w:before="360" w:after="120" w:line="360" w:lineRule="auto"/>
        <w:jc w:val="both"/>
        <w:rPr>
          <w:i/>
        </w:rPr>
      </w:pPr>
    </w:p>
    <w:p w:rsidR="00D61ADE" w:rsidRPr="00977CB2" w:rsidRDefault="00D61ADE" w:rsidP="003C45BE">
      <w:pPr>
        <w:spacing w:before="360" w:after="120" w:line="360" w:lineRule="auto"/>
        <w:jc w:val="both"/>
        <w:rPr>
          <w:i/>
        </w:rPr>
      </w:pPr>
    </w:p>
    <w:p w:rsidR="00D61ADE" w:rsidRPr="00977CB2" w:rsidRDefault="00BB11B4" w:rsidP="003C45BE">
      <w:pPr>
        <w:spacing w:before="360" w:after="120" w:line="360" w:lineRule="auto"/>
        <w:jc w:val="both"/>
        <w:rPr>
          <w:i/>
        </w:rPr>
      </w:pPr>
      <w:r>
        <w:rPr>
          <w:i/>
          <w:noProof/>
          <w:lang w:eastAsia="es-ES"/>
        </w:rPr>
        <w:pict>
          <v:shape id="_x0000_s1239" type="#_x0000_t202" style="position:absolute;left:0;text-align:left;margin-left:13.1pt;margin-top:11.95pt;width:441.15pt;height:59.25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" fillcolor="white [3212]" stroked="f" strokeweight="1.25pt">
            <v:textbox style="mso-next-textbox:#_x0000_s1239">
              <w:txbxContent>
                <w:p w:rsidR="00687D8C" w:rsidRPr="00D26269" w:rsidRDefault="00687D8C" w:rsidP="00D26269">
                  <w:pPr>
                    <w:pStyle w:val="Piedepgina"/>
                    <w:spacing w:before="120"/>
                    <w:jc w:val="center"/>
                    <w:rPr>
                      <w:rFonts w:eastAsia="Microsoft JhengHei"/>
                      <w:b/>
                      <w:color w:val="auto"/>
                      <w:sz w:val="24"/>
                      <w:szCs w:val="24"/>
                    </w:rPr>
                  </w:pPr>
                  <w:r w:rsidRPr="00D26269">
                    <w:rPr>
                      <w:rFonts w:eastAsia="Microsoft JhengHei"/>
                      <w:b/>
                      <w:color w:val="auto"/>
                      <w:sz w:val="24"/>
                      <w:szCs w:val="24"/>
                    </w:rPr>
                    <w:t xml:space="preserve">Alumno: </w:t>
                  </w:r>
                  <w:r w:rsidRPr="00211840">
                    <w:rPr>
                      <w:rFonts w:eastAsia="Microsoft JhengHei"/>
                      <w:color w:val="auto"/>
                      <w:sz w:val="24"/>
                      <w:szCs w:val="24"/>
                    </w:rPr>
                    <w:t>Sergio Martínez Más.</w:t>
                  </w:r>
                  <w:r w:rsidRPr="00D26269">
                    <w:rPr>
                      <w:rFonts w:eastAsia="Microsoft JhengHei"/>
                      <w:b/>
                      <w:color w:val="auto"/>
                      <w:sz w:val="24"/>
                      <w:szCs w:val="24"/>
                    </w:rPr>
                    <w:t xml:space="preserve">  DNI: </w:t>
                  </w:r>
                  <w:r w:rsidRPr="00211840">
                    <w:rPr>
                      <w:rFonts w:eastAsia="Microsoft JhengHei"/>
                      <w:color w:val="auto"/>
                      <w:sz w:val="24"/>
                      <w:szCs w:val="24"/>
                    </w:rPr>
                    <w:t>34.039.949</w:t>
                  </w:r>
                  <w:r>
                    <w:rPr>
                      <w:rFonts w:eastAsia="Microsoft JhengHei"/>
                      <w:color w:val="auto"/>
                      <w:sz w:val="24"/>
                      <w:szCs w:val="24"/>
                    </w:rPr>
                    <w:t>-</w:t>
                  </w:r>
                  <w:r w:rsidRPr="00211840">
                    <w:rPr>
                      <w:rFonts w:eastAsia="Microsoft JhengHei"/>
                      <w:color w:val="auto"/>
                      <w:sz w:val="24"/>
                      <w:szCs w:val="24"/>
                    </w:rPr>
                    <w:t>H.</w:t>
                  </w:r>
                  <w:r>
                    <w:rPr>
                      <w:rFonts w:eastAsia="Microsoft JhengHei"/>
                      <w:b/>
                      <w:color w:val="auto"/>
                      <w:sz w:val="24"/>
                      <w:szCs w:val="24"/>
                    </w:rPr>
                    <w:t xml:space="preserve"> </w:t>
                  </w:r>
                </w:p>
                <w:p w:rsidR="00687D8C" w:rsidRPr="00211840" w:rsidRDefault="00687D8C" w:rsidP="00D26269">
                  <w:pPr>
                    <w:pStyle w:val="Piedepgina"/>
                    <w:jc w:val="center"/>
                    <w:rPr>
                      <w:rFonts w:eastAsia="Microsoft JhengHei"/>
                      <w:color w:val="auto"/>
                      <w:sz w:val="24"/>
                      <w:szCs w:val="24"/>
                    </w:rPr>
                  </w:pPr>
                  <w:r w:rsidRPr="00D26269">
                    <w:rPr>
                      <w:rFonts w:eastAsia="Microsoft JhengHei"/>
                      <w:b/>
                      <w:color w:val="auto"/>
                      <w:sz w:val="24"/>
                      <w:szCs w:val="24"/>
                    </w:rPr>
                    <w:t xml:space="preserve">Asignatura: </w:t>
                  </w:r>
                  <w:r>
                    <w:rPr>
                      <w:rFonts w:eastAsia="Microsoft JhengHei"/>
                      <w:color w:val="auto"/>
                      <w:sz w:val="24"/>
                      <w:szCs w:val="24"/>
                    </w:rPr>
                    <w:t>Entornos de Desarrollo</w:t>
                  </w:r>
                  <w:r w:rsidRPr="00211840">
                    <w:rPr>
                      <w:rFonts w:eastAsia="Microsoft JhengHei"/>
                      <w:color w:val="auto"/>
                      <w:sz w:val="24"/>
                      <w:szCs w:val="24"/>
                    </w:rPr>
                    <w:t xml:space="preserve"> (1</w:t>
                  </w:r>
                  <w:r w:rsidRPr="00211840">
                    <w:rPr>
                      <w:rFonts w:eastAsia="Microsoft JhengHei"/>
                      <w:color w:val="auto"/>
                      <w:sz w:val="24"/>
                      <w:szCs w:val="24"/>
                      <w:vertAlign w:val="superscript"/>
                    </w:rPr>
                    <w:t>er</w:t>
                  </w:r>
                  <w:r w:rsidRPr="00211840">
                    <w:rPr>
                      <w:rFonts w:eastAsia="Microsoft JhengHei"/>
                      <w:color w:val="auto"/>
                      <w:sz w:val="24"/>
                      <w:szCs w:val="24"/>
                    </w:rPr>
                    <w:t xml:space="preserve"> Curso Técnico Superior D.A.M.)   </w:t>
                  </w:r>
                </w:p>
                <w:p w:rsidR="00687D8C" w:rsidRPr="00D26269" w:rsidRDefault="00687D8C" w:rsidP="00D26269">
                  <w:pPr>
                    <w:pStyle w:val="Piedepgina"/>
                    <w:jc w:val="center"/>
                    <w:rPr>
                      <w:b/>
                      <w:color w:val="auto"/>
                      <w:sz w:val="24"/>
                      <w:szCs w:val="24"/>
                    </w:rPr>
                  </w:pPr>
                  <w:r>
                    <w:rPr>
                      <w:rFonts w:eastAsia="Microsoft JhengHei"/>
                      <w:b/>
                      <w:color w:val="auto"/>
                      <w:sz w:val="24"/>
                      <w:szCs w:val="24"/>
                    </w:rPr>
                    <w:t>Fecha de entrega</w:t>
                  </w:r>
                  <w:r w:rsidRPr="00214586">
                    <w:rPr>
                      <w:rFonts w:eastAsia="Microsoft JhengHei"/>
                      <w:b/>
                      <w:color w:val="auto"/>
                      <w:sz w:val="24"/>
                      <w:szCs w:val="24"/>
                    </w:rPr>
                    <w:t xml:space="preserve">: </w:t>
                  </w:r>
                  <w:r w:rsidRPr="00214586">
                    <w:rPr>
                      <w:rFonts w:eastAsia="Microsoft JhengHei"/>
                      <w:color w:val="auto"/>
                      <w:sz w:val="24"/>
                      <w:szCs w:val="24"/>
                    </w:rPr>
                    <w:t>10 de Diciembre de 2.012.</w:t>
                  </w:r>
                  <w:r w:rsidRPr="00D26269">
                    <w:rPr>
                      <w:rFonts w:eastAsia="Microsoft JhengHei"/>
                      <w:b/>
                      <w:color w:val="auto"/>
                      <w:sz w:val="24"/>
                      <w:szCs w:val="24"/>
                    </w:rPr>
                    <w:t xml:space="preserve">                                       </w:t>
                  </w:r>
                </w:p>
                <w:p w:rsidR="00687D8C" w:rsidRPr="00D26269" w:rsidRDefault="00687D8C" w:rsidP="00D26269">
                  <w:pPr>
                    <w:spacing w:after="0"/>
                    <w:jc w:val="center"/>
                    <w:rPr>
                      <w:rFonts w:eastAsia="Microsoft JhengHei"/>
                      <w:sz w:val="24"/>
                      <w:szCs w:val="24"/>
                    </w:rPr>
                  </w:pPr>
                </w:p>
              </w:txbxContent>
            </v:textbox>
          </v:shape>
        </w:pict>
      </w:r>
    </w:p>
    <w:p w:rsidR="00D61ADE" w:rsidRPr="00977CB2" w:rsidRDefault="00D61ADE" w:rsidP="003C45BE">
      <w:pPr>
        <w:spacing w:before="360" w:after="120" w:line="360" w:lineRule="auto"/>
        <w:jc w:val="both"/>
        <w:rPr>
          <w:i/>
        </w:rPr>
      </w:pPr>
    </w:p>
    <w:p w:rsidR="00D61ADE" w:rsidRDefault="00D61ADE" w:rsidP="008404E7">
      <w:pPr>
        <w:spacing w:after="0" w:line="360" w:lineRule="auto"/>
        <w:jc w:val="both"/>
        <w:rPr>
          <w:i/>
        </w:rPr>
      </w:pPr>
    </w:p>
    <w:p w:rsidR="003E0ACB" w:rsidRDefault="003E0ACB" w:rsidP="008404E7">
      <w:pPr>
        <w:spacing w:after="0" w:line="360" w:lineRule="auto"/>
        <w:jc w:val="both"/>
        <w:rPr>
          <w:i/>
        </w:rPr>
      </w:pPr>
    </w:p>
    <w:tbl>
      <w:tblPr>
        <w:tblStyle w:val="Tablaconcuadrcula"/>
        <w:tblpPr w:leftFromText="141" w:rightFromText="141" w:vertAnchor="text" w:horzAnchor="margin" w:tblpY="87"/>
        <w:tblW w:w="974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336699"/>
        <w:tblLook w:val="04A0"/>
      </w:tblPr>
      <w:tblGrid>
        <w:gridCol w:w="9747"/>
      </w:tblGrid>
      <w:tr w:rsidR="005F7F64" w:rsidRPr="00042146" w:rsidTr="00414D73">
        <w:trPr>
          <w:trHeight w:val="560"/>
        </w:trPr>
        <w:tc>
          <w:tcPr>
            <w:tcW w:w="9747" w:type="dxa"/>
            <w:tcBorders>
              <w:bottom w:val="double" w:sz="4" w:space="0" w:color="auto"/>
            </w:tcBorders>
            <w:shd w:val="clear" w:color="auto" w:fill="1F497D" w:themeFill="text2"/>
            <w:vAlign w:val="center"/>
          </w:tcPr>
          <w:p w:rsidR="005F7F64" w:rsidRPr="003775C1" w:rsidRDefault="005F7F64" w:rsidP="00F545EF">
            <w:pPr>
              <w:spacing w:before="120" w:line="360" w:lineRule="auto"/>
              <w:jc w:val="center"/>
              <w:rPr>
                <w:b/>
                <w:color w:val="FFFFFF" w:themeColor="background1"/>
                <w:sz w:val="26"/>
                <w:szCs w:val="26"/>
              </w:rPr>
            </w:pPr>
            <w:r>
              <w:rPr>
                <w:b/>
                <w:color w:val="FFFFFF" w:themeColor="background1"/>
                <w:sz w:val="26"/>
                <w:szCs w:val="26"/>
              </w:rPr>
              <w:t>Í</w:t>
            </w:r>
            <w:r w:rsidRPr="003775C1">
              <w:rPr>
                <w:b/>
                <w:color w:val="FFFFFF" w:themeColor="background1"/>
                <w:sz w:val="26"/>
                <w:szCs w:val="26"/>
              </w:rPr>
              <w:t>NDICE</w:t>
            </w:r>
          </w:p>
        </w:tc>
      </w:tr>
    </w:tbl>
    <w:p w:rsidR="005F7F64" w:rsidRDefault="005F7F64" w:rsidP="008404E7">
      <w:pPr>
        <w:spacing w:after="0" w:line="360" w:lineRule="auto"/>
        <w:jc w:val="both"/>
        <w:rPr>
          <w:i/>
        </w:rPr>
      </w:pPr>
    </w:p>
    <w:p w:rsidR="0061272A" w:rsidRDefault="0061272A" w:rsidP="0061272A">
      <w:pPr>
        <w:pStyle w:val="Prrafodelista"/>
        <w:numPr>
          <w:ilvl w:val="0"/>
          <w:numId w:val="40"/>
        </w:numPr>
        <w:shd w:val="clear" w:color="auto" w:fill="FFFFFF"/>
        <w:tabs>
          <w:tab w:val="left" w:pos="5855"/>
        </w:tabs>
        <w:spacing w:before="240" w:after="120" w:line="300" w:lineRule="exact"/>
        <w:ind w:left="675" w:right="454" w:hanging="357"/>
        <w:contextualSpacing w:val="0"/>
        <w:jc w:val="both"/>
        <w:rPr>
          <w:b/>
          <w:i/>
          <w:sz w:val="24"/>
          <w:szCs w:val="24"/>
        </w:rPr>
      </w:pPr>
      <w:r>
        <w:rPr>
          <w:b/>
          <w:sz w:val="24"/>
          <w:szCs w:val="24"/>
        </w:rPr>
        <w:t>Instalación de NotePad++.</w:t>
      </w:r>
    </w:p>
    <w:p w:rsidR="002A0F9E" w:rsidRPr="0071225B" w:rsidRDefault="0071225B" w:rsidP="0061272A">
      <w:pPr>
        <w:pStyle w:val="Prrafodelista"/>
        <w:numPr>
          <w:ilvl w:val="0"/>
          <w:numId w:val="40"/>
        </w:numPr>
        <w:shd w:val="clear" w:color="auto" w:fill="FFFFFF"/>
        <w:tabs>
          <w:tab w:val="left" w:pos="5855"/>
        </w:tabs>
        <w:spacing w:before="240" w:after="120" w:line="300" w:lineRule="exact"/>
        <w:ind w:left="680" w:right="454"/>
        <w:contextualSpacing w:val="0"/>
        <w:jc w:val="both"/>
        <w:rPr>
          <w:b/>
          <w:i/>
          <w:sz w:val="24"/>
          <w:szCs w:val="24"/>
        </w:rPr>
      </w:pPr>
      <w:r w:rsidRPr="0071225B">
        <w:rPr>
          <w:b/>
          <w:sz w:val="24"/>
          <w:szCs w:val="24"/>
        </w:rPr>
        <w:t>Manual de Usuario</w:t>
      </w:r>
      <w:r>
        <w:rPr>
          <w:b/>
          <w:sz w:val="24"/>
          <w:szCs w:val="24"/>
        </w:rPr>
        <w:t xml:space="preserve"> NotePad++.</w:t>
      </w:r>
    </w:p>
    <w:p w:rsidR="0071225B" w:rsidRPr="00441F17" w:rsidRDefault="0071225B" w:rsidP="00441F17">
      <w:pPr>
        <w:pStyle w:val="Prrafodelista"/>
        <w:numPr>
          <w:ilvl w:val="1"/>
          <w:numId w:val="46"/>
        </w:numPr>
        <w:shd w:val="clear" w:color="auto" w:fill="FFFFFF"/>
        <w:tabs>
          <w:tab w:val="left" w:pos="5855"/>
        </w:tabs>
        <w:spacing w:before="120" w:after="120" w:line="300" w:lineRule="exact"/>
        <w:ind w:right="454"/>
        <w:jc w:val="both"/>
        <w:rPr>
          <w:b/>
          <w:i/>
          <w:sz w:val="24"/>
          <w:szCs w:val="24"/>
        </w:rPr>
      </w:pPr>
      <w:r w:rsidRPr="00441F17">
        <w:rPr>
          <w:b/>
          <w:sz w:val="24"/>
          <w:szCs w:val="24"/>
        </w:rPr>
        <w:t>Barra de herramientas.</w:t>
      </w:r>
    </w:p>
    <w:p w:rsidR="0071225B" w:rsidRPr="00441F17" w:rsidRDefault="0071225B" w:rsidP="00441F17">
      <w:pPr>
        <w:pStyle w:val="Prrafodelista"/>
        <w:numPr>
          <w:ilvl w:val="1"/>
          <w:numId w:val="46"/>
        </w:numPr>
        <w:shd w:val="clear" w:color="auto" w:fill="FFFFFF"/>
        <w:tabs>
          <w:tab w:val="left" w:pos="5855"/>
        </w:tabs>
        <w:spacing w:before="120" w:after="240" w:line="300" w:lineRule="exact"/>
        <w:ind w:left="1797" w:right="454"/>
        <w:contextualSpacing w:val="0"/>
        <w:jc w:val="both"/>
        <w:rPr>
          <w:b/>
          <w:i/>
          <w:sz w:val="24"/>
          <w:szCs w:val="24"/>
        </w:rPr>
      </w:pPr>
      <w:r w:rsidRPr="00441F17">
        <w:rPr>
          <w:b/>
          <w:sz w:val="24"/>
          <w:szCs w:val="24"/>
        </w:rPr>
        <w:t>Opciones del menú Abrir, Editar y Buscar.</w:t>
      </w:r>
    </w:p>
    <w:p w:rsidR="0061272A" w:rsidRPr="0061272A" w:rsidRDefault="0061272A" w:rsidP="0061272A">
      <w:pPr>
        <w:pStyle w:val="Prrafodelista"/>
        <w:numPr>
          <w:ilvl w:val="0"/>
          <w:numId w:val="40"/>
        </w:numPr>
        <w:shd w:val="clear" w:color="auto" w:fill="FFFFFF"/>
        <w:tabs>
          <w:tab w:val="left" w:pos="5855"/>
        </w:tabs>
        <w:spacing w:before="120" w:after="240" w:line="300" w:lineRule="exact"/>
        <w:ind w:left="709" w:right="454" w:hanging="425"/>
        <w:contextualSpacing w:val="0"/>
        <w:jc w:val="both"/>
        <w:rPr>
          <w:b/>
          <w:i/>
          <w:sz w:val="24"/>
          <w:szCs w:val="24"/>
        </w:rPr>
      </w:pPr>
      <w:r w:rsidRPr="0061272A">
        <w:rPr>
          <w:b/>
          <w:sz w:val="24"/>
          <w:szCs w:val="24"/>
        </w:rPr>
        <w:t>Elección de Parámetros codificación UTF-8 y lenguaje HTML.</w:t>
      </w:r>
    </w:p>
    <w:p w:rsidR="0061272A" w:rsidRPr="0061272A" w:rsidRDefault="0061272A" w:rsidP="0061272A">
      <w:pPr>
        <w:pStyle w:val="Prrafodelista"/>
        <w:numPr>
          <w:ilvl w:val="0"/>
          <w:numId w:val="40"/>
        </w:numPr>
        <w:shd w:val="clear" w:color="auto" w:fill="FFFFFF"/>
        <w:tabs>
          <w:tab w:val="left" w:pos="5855"/>
        </w:tabs>
        <w:spacing w:before="120" w:after="120" w:line="300" w:lineRule="exact"/>
        <w:ind w:left="709" w:right="454" w:hanging="425"/>
        <w:contextualSpacing w:val="0"/>
        <w:jc w:val="both"/>
        <w:rPr>
          <w:b/>
          <w:i/>
          <w:sz w:val="24"/>
          <w:szCs w:val="24"/>
        </w:rPr>
      </w:pPr>
      <w:r>
        <w:rPr>
          <w:b/>
          <w:sz w:val="24"/>
          <w:szCs w:val="24"/>
        </w:rPr>
        <w:t>Pantallazo ejecución de código.</w:t>
      </w: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5F7F64" w:rsidRDefault="005F7F64" w:rsidP="008404E7">
      <w:pPr>
        <w:spacing w:after="0" w:line="360" w:lineRule="auto"/>
        <w:jc w:val="both"/>
        <w:rPr>
          <w:i/>
        </w:rPr>
      </w:pPr>
    </w:p>
    <w:p w:rsidR="0061272A" w:rsidRDefault="0061272A" w:rsidP="008404E7">
      <w:pPr>
        <w:spacing w:after="0" w:line="360" w:lineRule="auto"/>
        <w:jc w:val="both"/>
        <w:rPr>
          <w:i/>
        </w:rPr>
      </w:pPr>
    </w:p>
    <w:p w:rsidR="0061272A" w:rsidRDefault="0061272A" w:rsidP="008404E7">
      <w:pPr>
        <w:spacing w:after="0" w:line="360" w:lineRule="auto"/>
        <w:jc w:val="both"/>
        <w:rPr>
          <w:i/>
        </w:rPr>
      </w:pPr>
    </w:p>
    <w:p w:rsidR="0061272A" w:rsidRDefault="0061272A" w:rsidP="008404E7">
      <w:pPr>
        <w:spacing w:after="0" w:line="360" w:lineRule="auto"/>
        <w:jc w:val="both"/>
        <w:rPr>
          <w:i/>
        </w:rPr>
      </w:pPr>
    </w:p>
    <w:p w:rsidR="0061272A" w:rsidRDefault="0061272A" w:rsidP="008404E7">
      <w:pPr>
        <w:spacing w:after="0" w:line="360" w:lineRule="auto"/>
        <w:jc w:val="both"/>
        <w:rPr>
          <w:i/>
        </w:rPr>
      </w:pPr>
    </w:p>
    <w:p w:rsidR="003E0ACB" w:rsidRDefault="003E0ACB" w:rsidP="008404E7">
      <w:pPr>
        <w:spacing w:after="0" w:line="360" w:lineRule="auto"/>
        <w:jc w:val="both"/>
        <w:rPr>
          <w:i/>
        </w:rPr>
      </w:pPr>
    </w:p>
    <w:tbl>
      <w:tblPr>
        <w:tblStyle w:val="Tablaconcuadrcula"/>
        <w:tblpPr w:leftFromText="141" w:rightFromText="141" w:vertAnchor="text" w:horzAnchor="margin" w:tblpXSpec="center" w:tblpY="87"/>
        <w:tblW w:w="1003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336699"/>
        <w:tblLook w:val="04A0"/>
      </w:tblPr>
      <w:tblGrid>
        <w:gridCol w:w="10031"/>
      </w:tblGrid>
      <w:tr w:rsidR="00042146" w:rsidRPr="00042146" w:rsidTr="00441F17">
        <w:trPr>
          <w:trHeight w:val="560"/>
        </w:trPr>
        <w:tc>
          <w:tcPr>
            <w:tcW w:w="10031" w:type="dxa"/>
            <w:tcBorders>
              <w:bottom w:val="double" w:sz="4" w:space="0" w:color="auto"/>
            </w:tcBorders>
            <w:shd w:val="clear" w:color="auto" w:fill="1F497D" w:themeFill="text2"/>
            <w:vAlign w:val="center"/>
          </w:tcPr>
          <w:p w:rsidR="00042146" w:rsidRPr="0061272A" w:rsidRDefault="0061272A" w:rsidP="00BC3570">
            <w:pPr>
              <w:pStyle w:val="Prrafodelista"/>
              <w:numPr>
                <w:ilvl w:val="1"/>
                <w:numId w:val="40"/>
              </w:numPr>
              <w:spacing w:before="120" w:line="360" w:lineRule="auto"/>
              <w:ind w:left="357" w:hanging="357"/>
              <w:jc w:val="center"/>
              <w:rPr>
                <w:b/>
                <w:color w:val="FFFFFF" w:themeColor="background1"/>
                <w:sz w:val="26"/>
                <w:szCs w:val="26"/>
              </w:rPr>
            </w:pPr>
            <w:r w:rsidRPr="0061272A">
              <w:rPr>
                <w:b/>
                <w:color w:val="FFFFFF" w:themeColor="background1"/>
                <w:sz w:val="26"/>
                <w:szCs w:val="26"/>
              </w:rPr>
              <w:t>INSTALACIÓN DE NOTEPAD++</w:t>
            </w:r>
          </w:p>
        </w:tc>
      </w:tr>
    </w:tbl>
    <w:p w:rsidR="002A0F9E" w:rsidRDefault="002A0F9E" w:rsidP="002A0F9E">
      <w:pPr>
        <w:spacing w:before="120" w:line="300" w:lineRule="exact"/>
        <w:ind w:left="170" w:right="340"/>
        <w:jc w:val="both"/>
        <w:rPr>
          <w:b/>
          <w:bCs/>
          <w:sz w:val="24"/>
          <w:szCs w:val="24"/>
          <w:u w:val="single"/>
        </w:rPr>
      </w:pPr>
    </w:p>
    <w:p w:rsidR="00BC3570" w:rsidRDefault="00BC3570" w:rsidP="009A3F52">
      <w:pPr>
        <w:autoSpaceDE w:val="0"/>
        <w:autoSpaceDN w:val="0"/>
        <w:adjustRightInd w:val="0"/>
        <w:spacing w:after="0" w:line="300" w:lineRule="exact"/>
        <w:ind w:firstLine="567"/>
        <w:jc w:val="both"/>
        <w:rPr>
          <w:sz w:val="24"/>
          <w:szCs w:val="24"/>
        </w:rPr>
      </w:pPr>
      <w:r w:rsidRPr="00BC3570">
        <w:rPr>
          <w:sz w:val="24"/>
          <w:szCs w:val="24"/>
        </w:rPr>
        <w:t>Vamos a comenzar a preparar el entorno de desarrollo para poder crear páginas web. Lo primero que</w:t>
      </w:r>
      <w:r>
        <w:rPr>
          <w:sz w:val="24"/>
          <w:szCs w:val="24"/>
        </w:rPr>
        <w:t xml:space="preserve"> </w:t>
      </w:r>
      <w:r w:rsidRPr="00BC3570">
        <w:rPr>
          <w:sz w:val="24"/>
          <w:szCs w:val="24"/>
        </w:rPr>
        <w:t>debemos hacer es descargar el editor de texto Notepad++ e instalarlo. Para ello nos vamos a ir a la</w:t>
      </w:r>
      <w:r>
        <w:rPr>
          <w:sz w:val="24"/>
          <w:szCs w:val="24"/>
        </w:rPr>
        <w:t xml:space="preserve"> </w:t>
      </w:r>
      <w:r w:rsidRPr="00BC3570">
        <w:rPr>
          <w:sz w:val="24"/>
          <w:szCs w:val="24"/>
        </w:rPr>
        <w:t xml:space="preserve">dirección siguiente: </w:t>
      </w:r>
      <w:hyperlink r:id="rId8" w:history="1">
        <w:r w:rsidRPr="00BC3570">
          <w:rPr>
            <w:rStyle w:val="Hipervnculo"/>
            <w:sz w:val="24"/>
            <w:szCs w:val="24"/>
          </w:rPr>
          <w:t>http://notepad-plus-plus.org</w:t>
        </w:r>
      </w:hyperlink>
      <w:r w:rsidR="009A3F52">
        <w:t>.</w:t>
      </w:r>
    </w:p>
    <w:p w:rsidR="00BC3570" w:rsidRDefault="009A3F52" w:rsidP="00BC3570">
      <w:pPr>
        <w:spacing w:before="120" w:after="120" w:line="300" w:lineRule="exact"/>
        <w:jc w:val="both"/>
        <w:rPr>
          <w:sz w:val="24"/>
          <w:szCs w:val="24"/>
        </w:rPr>
      </w:pPr>
      <w:r>
        <w:rPr>
          <w:noProof/>
          <w:sz w:val="24"/>
          <w:szCs w:val="24"/>
          <w:lang w:eastAsia="es-ES"/>
        </w:rPr>
        <w:drawing>
          <wp:anchor distT="0" distB="0" distL="114300" distR="114300" simplePos="0" relativeHeight="251739136" behindDoc="0" locked="0" layoutInCell="1" allowOverlap="1">
            <wp:simplePos x="0" y="0"/>
            <wp:positionH relativeFrom="column">
              <wp:posOffset>1276985</wp:posOffset>
            </wp:positionH>
            <wp:positionV relativeFrom="paragraph">
              <wp:posOffset>191135</wp:posOffset>
            </wp:positionV>
            <wp:extent cx="3590290" cy="2115820"/>
            <wp:effectExtent l="1905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3590290" cy="2115820"/>
                    </a:xfrm>
                    <a:prstGeom prst="rect">
                      <a:avLst/>
                    </a:prstGeom>
                    <a:noFill/>
                    <a:ln w="9525">
                      <a:noFill/>
                      <a:miter lim="800000"/>
                      <a:headEnd/>
                      <a:tailEnd/>
                    </a:ln>
                  </pic:spPr>
                </pic:pic>
              </a:graphicData>
            </a:graphic>
          </wp:anchor>
        </w:drawing>
      </w:r>
    </w:p>
    <w:p w:rsidR="00BC3570" w:rsidRDefault="00BC3570" w:rsidP="00BC3570">
      <w:pPr>
        <w:spacing w:before="120" w:after="120" w:line="300" w:lineRule="exact"/>
        <w:jc w:val="both"/>
        <w:rPr>
          <w:sz w:val="24"/>
          <w:szCs w:val="24"/>
        </w:rPr>
      </w:pPr>
    </w:p>
    <w:p w:rsidR="00BC3570" w:rsidRDefault="00BC3570" w:rsidP="00BC3570">
      <w:pPr>
        <w:spacing w:before="120" w:after="120" w:line="300" w:lineRule="exact"/>
        <w:jc w:val="both"/>
        <w:rPr>
          <w:sz w:val="24"/>
          <w:szCs w:val="24"/>
        </w:rPr>
      </w:pPr>
    </w:p>
    <w:p w:rsidR="00BC3570" w:rsidRDefault="00BC3570" w:rsidP="00BC3570">
      <w:pPr>
        <w:spacing w:before="120" w:after="120" w:line="300" w:lineRule="exact"/>
        <w:jc w:val="both"/>
        <w:rPr>
          <w:sz w:val="24"/>
          <w:szCs w:val="24"/>
        </w:rPr>
      </w:pPr>
    </w:p>
    <w:p w:rsidR="00BC3570" w:rsidRDefault="00BC3570" w:rsidP="00BC3570">
      <w:pPr>
        <w:spacing w:before="120" w:after="120" w:line="300" w:lineRule="exact"/>
        <w:jc w:val="both"/>
        <w:rPr>
          <w:sz w:val="24"/>
          <w:szCs w:val="24"/>
        </w:rPr>
      </w:pPr>
    </w:p>
    <w:p w:rsidR="00BC3570" w:rsidRDefault="00BC3570" w:rsidP="00BC3570">
      <w:pPr>
        <w:spacing w:before="120" w:after="120" w:line="300" w:lineRule="exact"/>
        <w:jc w:val="both"/>
        <w:rPr>
          <w:sz w:val="24"/>
          <w:szCs w:val="24"/>
        </w:rPr>
      </w:pPr>
    </w:p>
    <w:p w:rsidR="00BC3570" w:rsidRDefault="00BC3570" w:rsidP="00BC3570">
      <w:pPr>
        <w:spacing w:before="120" w:after="120" w:line="300" w:lineRule="exact"/>
        <w:jc w:val="both"/>
        <w:rPr>
          <w:sz w:val="24"/>
          <w:szCs w:val="24"/>
        </w:rPr>
      </w:pPr>
    </w:p>
    <w:p w:rsidR="00BC3570" w:rsidRDefault="00BC3570" w:rsidP="00BC3570">
      <w:pPr>
        <w:spacing w:before="120" w:after="120" w:line="300" w:lineRule="exact"/>
        <w:jc w:val="both"/>
        <w:rPr>
          <w:sz w:val="24"/>
          <w:szCs w:val="24"/>
        </w:rPr>
      </w:pPr>
    </w:p>
    <w:p w:rsidR="009A3F52" w:rsidRDefault="009A3F52" w:rsidP="00BC3570">
      <w:pPr>
        <w:spacing w:before="120" w:after="120" w:line="300" w:lineRule="exact"/>
        <w:jc w:val="both"/>
        <w:rPr>
          <w:sz w:val="24"/>
          <w:szCs w:val="24"/>
        </w:rPr>
      </w:pPr>
    </w:p>
    <w:p w:rsidR="009A3F52" w:rsidRDefault="00BC3570" w:rsidP="009A3F52">
      <w:pPr>
        <w:autoSpaceDE w:val="0"/>
        <w:autoSpaceDN w:val="0"/>
        <w:adjustRightInd w:val="0"/>
        <w:spacing w:after="0" w:line="300" w:lineRule="exact"/>
        <w:ind w:firstLine="567"/>
        <w:jc w:val="both"/>
        <w:rPr>
          <w:sz w:val="24"/>
          <w:szCs w:val="24"/>
        </w:rPr>
      </w:pPr>
      <w:r w:rsidRPr="00BC3570">
        <w:rPr>
          <w:sz w:val="24"/>
          <w:szCs w:val="24"/>
        </w:rPr>
        <w:t>En la página web que nos ap</w:t>
      </w:r>
      <w:r>
        <w:rPr>
          <w:sz w:val="24"/>
          <w:szCs w:val="24"/>
        </w:rPr>
        <w:t>arecerá, descargamos la versión</w:t>
      </w:r>
      <w:r w:rsidRPr="00BC3570">
        <w:rPr>
          <w:sz w:val="24"/>
          <w:szCs w:val="24"/>
        </w:rPr>
        <w:t xml:space="preserve"> actual, por ejemplo Notepad++</w:t>
      </w:r>
      <w:r>
        <w:rPr>
          <w:sz w:val="24"/>
          <w:szCs w:val="24"/>
        </w:rPr>
        <w:t xml:space="preserve"> V</w:t>
      </w:r>
      <w:r w:rsidR="00163D77">
        <w:rPr>
          <w:sz w:val="24"/>
          <w:szCs w:val="24"/>
        </w:rPr>
        <w:t>5.9.6.2</w:t>
      </w:r>
      <w:r w:rsidRPr="00BC3570">
        <w:rPr>
          <w:sz w:val="24"/>
          <w:szCs w:val="24"/>
        </w:rPr>
        <w:t>.</w:t>
      </w:r>
    </w:p>
    <w:p w:rsidR="00BC3570" w:rsidRDefault="00BC3570" w:rsidP="00BC3570">
      <w:pPr>
        <w:spacing w:before="120" w:after="120" w:line="300" w:lineRule="exact"/>
        <w:jc w:val="both"/>
        <w:rPr>
          <w:sz w:val="24"/>
          <w:szCs w:val="24"/>
        </w:rPr>
      </w:pPr>
      <w:r>
        <w:rPr>
          <w:noProof/>
          <w:sz w:val="24"/>
          <w:szCs w:val="24"/>
          <w:lang w:eastAsia="es-ES"/>
        </w:rPr>
        <w:drawing>
          <wp:anchor distT="0" distB="0" distL="114300" distR="114300" simplePos="0" relativeHeight="251738112" behindDoc="0" locked="0" layoutInCell="1" allowOverlap="1">
            <wp:simplePos x="0" y="0"/>
            <wp:positionH relativeFrom="column">
              <wp:posOffset>1277029</wp:posOffset>
            </wp:positionH>
            <wp:positionV relativeFrom="paragraph">
              <wp:posOffset>194191</wp:posOffset>
            </wp:positionV>
            <wp:extent cx="3588400" cy="2105247"/>
            <wp:effectExtent l="1905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3588400" cy="2105247"/>
                    </a:xfrm>
                    <a:prstGeom prst="rect">
                      <a:avLst/>
                    </a:prstGeom>
                    <a:noFill/>
                    <a:ln w="9525">
                      <a:noFill/>
                      <a:miter lim="800000"/>
                      <a:headEnd/>
                      <a:tailEnd/>
                    </a:ln>
                  </pic:spPr>
                </pic:pic>
              </a:graphicData>
            </a:graphic>
          </wp:anchor>
        </w:drawing>
      </w:r>
    </w:p>
    <w:p w:rsidR="00BC3570" w:rsidRDefault="00BC3570" w:rsidP="00BC3570">
      <w:pPr>
        <w:spacing w:before="120" w:after="120" w:line="300" w:lineRule="exact"/>
        <w:jc w:val="both"/>
        <w:rPr>
          <w:sz w:val="24"/>
          <w:szCs w:val="24"/>
        </w:rPr>
      </w:pPr>
    </w:p>
    <w:p w:rsidR="00BC3570" w:rsidRDefault="00BC3570" w:rsidP="00BC3570">
      <w:pPr>
        <w:spacing w:before="120" w:after="120" w:line="300" w:lineRule="exact"/>
        <w:jc w:val="both"/>
        <w:rPr>
          <w:sz w:val="24"/>
          <w:szCs w:val="24"/>
        </w:rPr>
      </w:pPr>
    </w:p>
    <w:p w:rsidR="00BC3570" w:rsidRDefault="00BC3570" w:rsidP="00BC3570">
      <w:pPr>
        <w:spacing w:before="120" w:after="120" w:line="300" w:lineRule="exact"/>
        <w:jc w:val="both"/>
        <w:rPr>
          <w:sz w:val="24"/>
          <w:szCs w:val="24"/>
        </w:rPr>
      </w:pPr>
    </w:p>
    <w:p w:rsidR="00BC3570" w:rsidRDefault="00BC3570" w:rsidP="00BC3570">
      <w:pPr>
        <w:spacing w:before="120" w:after="120" w:line="300" w:lineRule="exact"/>
        <w:jc w:val="both"/>
        <w:rPr>
          <w:sz w:val="24"/>
          <w:szCs w:val="24"/>
        </w:rPr>
      </w:pPr>
    </w:p>
    <w:p w:rsidR="00BC3570" w:rsidRPr="00BC3570" w:rsidRDefault="00BC3570" w:rsidP="00BC3570">
      <w:pPr>
        <w:spacing w:before="120" w:after="120" w:line="300" w:lineRule="exact"/>
        <w:jc w:val="both"/>
        <w:rPr>
          <w:sz w:val="24"/>
          <w:szCs w:val="24"/>
        </w:rPr>
      </w:pPr>
    </w:p>
    <w:p w:rsidR="00BC3570" w:rsidRDefault="00BC3570" w:rsidP="00BC3570">
      <w:pPr>
        <w:spacing w:before="120" w:after="120" w:line="300" w:lineRule="exact"/>
        <w:jc w:val="both"/>
        <w:rPr>
          <w:sz w:val="24"/>
          <w:szCs w:val="24"/>
        </w:rPr>
      </w:pPr>
    </w:p>
    <w:p w:rsidR="00BC3570" w:rsidRPr="00BC3570" w:rsidRDefault="00BC3570" w:rsidP="00BC3570">
      <w:pPr>
        <w:spacing w:before="120" w:after="120" w:line="300" w:lineRule="exact"/>
        <w:jc w:val="both"/>
        <w:rPr>
          <w:sz w:val="24"/>
          <w:szCs w:val="24"/>
        </w:rPr>
      </w:pPr>
    </w:p>
    <w:p w:rsidR="00BC3570" w:rsidRPr="00BC3570" w:rsidRDefault="00BC3570" w:rsidP="00BC3570">
      <w:pPr>
        <w:spacing w:before="120" w:after="120" w:line="300" w:lineRule="exact"/>
        <w:jc w:val="both"/>
        <w:rPr>
          <w:sz w:val="24"/>
          <w:szCs w:val="24"/>
        </w:rPr>
      </w:pPr>
    </w:p>
    <w:p w:rsidR="00BC3570" w:rsidRPr="00BC3570" w:rsidRDefault="00BC3570" w:rsidP="00BC3570">
      <w:pPr>
        <w:autoSpaceDE w:val="0"/>
        <w:autoSpaceDN w:val="0"/>
        <w:adjustRightInd w:val="0"/>
        <w:spacing w:after="120" w:line="300" w:lineRule="exact"/>
        <w:ind w:firstLine="567"/>
        <w:jc w:val="both"/>
        <w:rPr>
          <w:sz w:val="24"/>
          <w:szCs w:val="24"/>
        </w:rPr>
      </w:pPr>
      <w:r w:rsidRPr="00BC3570">
        <w:rPr>
          <w:sz w:val="24"/>
          <w:szCs w:val="24"/>
        </w:rPr>
        <w:t>Una vez descargado el archivo, lo ejecutamos para instalarlo en nuestro ordenador haciendo doble click</w:t>
      </w:r>
      <w:r>
        <w:rPr>
          <w:sz w:val="24"/>
          <w:szCs w:val="24"/>
        </w:rPr>
        <w:t xml:space="preserve"> </w:t>
      </w:r>
      <w:r w:rsidRPr="00BC3570">
        <w:rPr>
          <w:sz w:val="24"/>
          <w:szCs w:val="24"/>
        </w:rPr>
        <w:t>sobre él. El proceso de instalación es muy simple y no entraremos a explicarlo con más detalle.</w:t>
      </w:r>
    </w:p>
    <w:p w:rsidR="0061272A" w:rsidRDefault="00BC3570" w:rsidP="000C040F">
      <w:pPr>
        <w:autoSpaceDE w:val="0"/>
        <w:autoSpaceDN w:val="0"/>
        <w:adjustRightInd w:val="0"/>
        <w:spacing w:after="0" w:line="300" w:lineRule="exact"/>
        <w:ind w:firstLine="567"/>
        <w:jc w:val="both"/>
        <w:rPr>
          <w:sz w:val="24"/>
          <w:szCs w:val="24"/>
        </w:rPr>
      </w:pPr>
      <w:r w:rsidRPr="00BC3570">
        <w:rPr>
          <w:sz w:val="24"/>
          <w:szCs w:val="24"/>
        </w:rPr>
        <w:t>Cuando tengamos instalado el programa, ya dispondremos del editor de texto Notepad++, con el que</w:t>
      </w:r>
      <w:r>
        <w:rPr>
          <w:sz w:val="24"/>
          <w:szCs w:val="24"/>
        </w:rPr>
        <w:t xml:space="preserve"> </w:t>
      </w:r>
      <w:r w:rsidRPr="00BC3570">
        <w:rPr>
          <w:sz w:val="24"/>
          <w:szCs w:val="24"/>
        </w:rPr>
        <w:t xml:space="preserve">podremos abrir y editar cualquier fichero HTML. Podremos acceder al programa desde Inicio </w:t>
      </w:r>
      <w:r>
        <w:rPr>
          <w:sz w:val="24"/>
          <w:szCs w:val="24"/>
        </w:rPr>
        <w:t xml:space="preserve"> </w:t>
      </w:r>
      <w:r w:rsidRPr="00BC3570">
        <w:rPr>
          <w:sz w:val="24"/>
          <w:szCs w:val="24"/>
        </w:rPr>
        <w:sym w:font="Wingdings" w:char="F0E8"/>
      </w:r>
      <w:r>
        <w:rPr>
          <w:sz w:val="24"/>
          <w:szCs w:val="24"/>
        </w:rPr>
        <w:t xml:space="preserve"> </w:t>
      </w:r>
      <w:r w:rsidRPr="00BC3570">
        <w:rPr>
          <w:sz w:val="24"/>
          <w:szCs w:val="24"/>
        </w:rPr>
        <w:t>Programas</w:t>
      </w:r>
      <w:r>
        <w:rPr>
          <w:sz w:val="24"/>
          <w:szCs w:val="24"/>
        </w:rPr>
        <w:t xml:space="preserve"> </w:t>
      </w:r>
      <w:r w:rsidRPr="00BC3570">
        <w:rPr>
          <w:sz w:val="24"/>
          <w:szCs w:val="24"/>
        </w:rPr>
        <w:sym w:font="Wingdings" w:char="F0E8"/>
      </w:r>
      <w:r w:rsidRPr="00BC3570">
        <w:rPr>
          <w:sz w:val="24"/>
          <w:szCs w:val="24"/>
        </w:rPr>
        <w:t xml:space="preserve">  Notepad++ ó desde el icono de acceso directo en el escritorio si se ha creado.</w:t>
      </w:r>
    </w:p>
    <w:p w:rsidR="00B24E91" w:rsidRDefault="00B24E91" w:rsidP="000C040F">
      <w:pPr>
        <w:autoSpaceDE w:val="0"/>
        <w:autoSpaceDN w:val="0"/>
        <w:adjustRightInd w:val="0"/>
        <w:spacing w:after="0" w:line="300" w:lineRule="exact"/>
        <w:ind w:firstLine="567"/>
        <w:jc w:val="both"/>
        <w:rPr>
          <w:sz w:val="24"/>
          <w:szCs w:val="24"/>
        </w:rPr>
      </w:pPr>
    </w:p>
    <w:p w:rsidR="003E0ACB" w:rsidRPr="000C040F" w:rsidRDefault="003E0ACB" w:rsidP="000C040F">
      <w:pPr>
        <w:autoSpaceDE w:val="0"/>
        <w:autoSpaceDN w:val="0"/>
        <w:adjustRightInd w:val="0"/>
        <w:spacing w:after="0" w:line="300" w:lineRule="exact"/>
        <w:ind w:firstLine="567"/>
        <w:jc w:val="both"/>
        <w:rPr>
          <w:sz w:val="24"/>
          <w:szCs w:val="24"/>
        </w:rPr>
      </w:pPr>
    </w:p>
    <w:tbl>
      <w:tblPr>
        <w:tblStyle w:val="Tablaconcuadrcula"/>
        <w:tblpPr w:leftFromText="141" w:rightFromText="141" w:vertAnchor="text" w:horzAnchor="margin" w:tblpX="-244" w:tblpY="87"/>
        <w:tblW w:w="1003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336699"/>
        <w:tblLook w:val="04A0"/>
      </w:tblPr>
      <w:tblGrid>
        <w:gridCol w:w="10031"/>
      </w:tblGrid>
      <w:tr w:rsidR="0061272A" w:rsidRPr="00042146" w:rsidTr="00F545EF">
        <w:trPr>
          <w:trHeight w:val="560"/>
        </w:trPr>
        <w:tc>
          <w:tcPr>
            <w:tcW w:w="10031" w:type="dxa"/>
            <w:tcBorders>
              <w:bottom w:val="double" w:sz="4" w:space="0" w:color="auto"/>
            </w:tcBorders>
            <w:shd w:val="clear" w:color="auto" w:fill="1F497D" w:themeFill="text2"/>
            <w:vAlign w:val="center"/>
          </w:tcPr>
          <w:p w:rsidR="0061272A" w:rsidRPr="0061272A" w:rsidRDefault="0061272A" w:rsidP="00163D77">
            <w:pPr>
              <w:pStyle w:val="Prrafodelista"/>
              <w:numPr>
                <w:ilvl w:val="1"/>
                <w:numId w:val="40"/>
              </w:numPr>
              <w:spacing w:before="120" w:line="360" w:lineRule="auto"/>
              <w:ind w:left="357" w:hanging="357"/>
              <w:jc w:val="center"/>
              <w:rPr>
                <w:b/>
                <w:caps/>
                <w:color w:val="FFFFFF" w:themeColor="background1"/>
                <w:sz w:val="26"/>
                <w:szCs w:val="26"/>
              </w:rPr>
            </w:pPr>
            <w:r w:rsidRPr="0061272A">
              <w:rPr>
                <w:b/>
                <w:caps/>
                <w:color w:val="FFFFFF" w:themeColor="background1"/>
                <w:sz w:val="26"/>
                <w:szCs w:val="26"/>
              </w:rPr>
              <w:t>Manual de</w:t>
            </w:r>
            <w:r w:rsidR="00B24E91">
              <w:rPr>
                <w:b/>
                <w:caps/>
                <w:color w:val="FFFFFF" w:themeColor="background1"/>
                <w:sz w:val="26"/>
                <w:szCs w:val="26"/>
              </w:rPr>
              <w:t>L</w:t>
            </w:r>
            <w:r w:rsidRPr="0061272A">
              <w:rPr>
                <w:b/>
                <w:caps/>
                <w:color w:val="FFFFFF" w:themeColor="background1"/>
                <w:sz w:val="26"/>
                <w:szCs w:val="26"/>
              </w:rPr>
              <w:t xml:space="preserve"> Usuario NotePad++</w:t>
            </w:r>
          </w:p>
        </w:tc>
      </w:tr>
    </w:tbl>
    <w:p w:rsidR="00441F17" w:rsidRPr="000C040F" w:rsidRDefault="00441F17" w:rsidP="00B24E91">
      <w:pPr>
        <w:pStyle w:val="Prrafodelista"/>
        <w:numPr>
          <w:ilvl w:val="1"/>
          <w:numId w:val="47"/>
        </w:numPr>
        <w:shd w:val="clear" w:color="auto" w:fill="FFFFFF"/>
        <w:tabs>
          <w:tab w:val="left" w:pos="851"/>
        </w:tabs>
        <w:spacing w:before="360" w:after="240" w:line="300" w:lineRule="exact"/>
        <w:ind w:left="568" w:right="454" w:hanging="284"/>
        <w:contextualSpacing w:val="0"/>
        <w:jc w:val="both"/>
        <w:rPr>
          <w:b/>
          <w:i/>
          <w:sz w:val="24"/>
          <w:szCs w:val="24"/>
        </w:rPr>
      </w:pPr>
      <w:r w:rsidRPr="00441F17">
        <w:rPr>
          <w:b/>
          <w:sz w:val="24"/>
          <w:szCs w:val="24"/>
        </w:rPr>
        <w:t>Barra de herramientas.</w:t>
      </w:r>
    </w:p>
    <w:p w:rsidR="00A917E6" w:rsidRDefault="00F545EF" w:rsidP="00A917E6">
      <w:pPr>
        <w:pStyle w:val="Prrafodelista"/>
        <w:shd w:val="clear" w:color="auto" w:fill="FFFFFF"/>
        <w:tabs>
          <w:tab w:val="left" w:pos="851"/>
        </w:tabs>
        <w:spacing w:before="120" w:after="0" w:line="300" w:lineRule="exact"/>
        <w:ind w:left="0" w:right="454"/>
        <w:contextualSpacing w:val="0"/>
        <w:jc w:val="both"/>
        <w:rPr>
          <w:sz w:val="24"/>
          <w:szCs w:val="24"/>
        </w:rPr>
      </w:pPr>
      <w:r>
        <w:rPr>
          <w:sz w:val="24"/>
          <w:szCs w:val="24"/>
        </w:rPr>
        <w:tab/>
      </w:r>
      <w:r w:rsidR="00A917E6">
        <w:rPr>
          <w:sz w:val="24"/>
          <w:szCs w:val="24"/>
        </w:rPr>
        <w:t>La barra de herramientas muestra las opciones más comunes y utilizadas, al objeto de facilitar su acceso.</w:t>
      </w:r>
    </w:p>
    <w:p w:rsidR="00C41AE3" w:rsidRDefault="00A917E6" w:rsidP="00A917E6">
      <w:pPr>
        <w:pStyle w:val="Prrafodelista"/>
        <w:shd w:val="clear" w:color="auto" w:fill="FFFFFF"/>
        <w:tabs>
          <w:tab w:val="left" w:pos="851"/>
        </w:tabs>
        <w:spacing w:before="120" w:after="360" w:line="300" w:lineRule="exact"/>
        <w:ind w:left="0" w:right="454"/>
        <w:contextualSpacing w:val="0"/>
        <w:jc w:val="both"/>
        <w:rPr>
          <w:sz w:val="24"/>
          <w:szCs w:val="24"/>
        </w:rPr>
      </w:pPr>
      <w:r>
        <w:rPr>
          <w:sz w:val="24"/>
          <w:szCs w:val="24"/>
        </w:rPr>
        <w:tab/>
        <w:t>A</w:t>
      </w:r>
      <w:r w:rsidR="000C040F">
        <w:rPr>
          <w:sz w:val="24"/>
          <w:szCs w:val="24"/>
        </w:rPr>
        <w:t xml:space="preserve"> continuación realizaremos una recopilación de las funciones de todos los com</w:t>
      </w:r>
      <w:r w:rsidR="00F545EF">
        <w:rPr>
          <w:sz w:val="24"/>
          <w:szCs w:val="24"/>
        </w:rPr>
        <w:t>ponentes de la barra de herramientas:</w:t>
      </w:r>
    </w:p>
    <w:tbl>
      <w:tblPr>
        <w:tblStyle w:val="Tablaconcuadrcula"/>
        <w:tblW w:w="974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2802"/>
        <w:gridCol w:w="4961"/>
        <w:gridCol w:w="1984"/>
      </w:tblGrid>
      <w:tr w:rsidR="00F545EF" w:rsidRPr="00F545EF" w:rsidTr="00FB4C42">
        <w:trPr>
          <w:trHeight w:val="808"/>
        </w:trPr>
        <w:tc>
          <w:tcPr>
            <w:tcW w:w="9747" w:type="dxa"/>
            <w:gridSpan w:val="3"/>
            <w:tcBorders>
              <w:bottom w:val="double" w:sz="4" w:space="0" w:color="auto"/>
            </w:tcBorders>
            <w:shd w:val="clear" w:color="auto" w:fill="948A54" w:themeFill="background2" w:themeFillShade="80"/>
            <w:vAlign w:val="center"/>
          </w:tcPr>
          <w:p w:rsidR="00F545EF" w:rsidRPr="00F545EF" w:rsidRDefault="00F545EF" w:rsidP="00C41AE3">
            <w:pPr>
              <w:pStyle w:val="Prrafodelista"/>
              <w:tabs>
                <w:tab w:val="left" w:pos="851"/>
              </w:tabs>
              <w:spacing w:before="120" w:after="120" w:line="300" w:lineRule="exact"/>
              <w:ind w:left="0"/>
              <w:contextualSpacing w:val="0"/>
              <w:jc w:val="center"/>
              <w:rPr>
                <w:b/>
                <w:color w:val="FFFFFF" w:themeColor="background1"/>
                <w:sz w:val="24"/>
                <w:szCs w:val="24"/>
              </w:rPr>
            </w:pPr>
            <w:r w:rsidRPr="00F545EF">
              <w:rPr>
                <w:b/>
                <w:color w:val="FFFFFF" w:themeColor="background1"/>
                <w:sz w:val="24"/>
                <w:szCs w:val="24"/>
              </w:rPr>
              <w:t>FUNCIONALIDAD DE LOS ICONOS DE LA BARRA DE HERRAMIENTAS</w:t>
            </w:r>
          </w:p>
        </w:tc>
      </w:tr>
      <w:tr w:rsidR="00FB4C42" w:rsidRPr="00F545EF" w:rsidTr="00BF5C5B">
        <w:trPr>
          <w:trHeight w:hRule="exact" w:val="227"/>
        </w:trPr>
        <w:tc>
          <w:tcPr>
            <w:tcW w:w="9747" w:type="dxa"/>
            <w:gridSpan w:val="3"/>
            <w:tcBorders>
              <w:left w:val="nil"/>
              <w:bottom w:val="double" w:sz="4" w:space="0" w:color="auto"/>
              <w:right w:val="nil"/>
            </w:tcBorders>
            <w:shd w:val="clear" w:color="auto" w:fill="FFFFFF" w:themeFill="background1"/>
            <w:vAlign w:val="center"/>
          </w:tcPr>
          <w:p w:rsidR="00FB4C42" w:rsidRPr="00F545EF" w:rsidRDefault="00FB4C42" w:rsidP="00BF5C5B">
            <w:pPr>
              <w:pStyle w:val="Prrafodelista"/>
              <w:tabs>
                <w:tab w:val="left" w:pos="851"/>
              </w:tabs>
              <w:spacing w:before="120" w:after="120" w:line="300" w:lineRule="exact"/>
              <w:ind w:left="0"/>
              <w:contextualSpacing w:val="0"/>
              <w:jc w:val="center"/>
              <w:rPr>
                <w:b/>
                <w:color w:val="FFFFFF" w:themeColor="background1"/>
                <w:sz w:val="24"/>
                <w:szCs w:val="24"/>
              </w:rPr>
            </w:pPr>
          </w:p>
        </w:tc>
      </w:tr>
      <w:tr w:rsidR="00FB4C42" w:rsidRPr="00F545EF" w:rsidTr="00FB4C42">
        <w:trPr>
          <w:trHeight w:val="720"/>
        </w:trPr>
        <w:tc>
          <w:tcPr>
            <w:tcW w:w="9747" w:type="dxa"/>
            <w:gridSpan w:val="3"/>
            <w:tcBorders>
              <w:left w:val="double" w:sz="4" w:space="0" w:color="auto"/>
              <w:bottom w:val="double" w:sz="4" w:space="0" w:color="auto"/>
              <w:right w:val="double" w:sz="4" w:space="0" w:color="auto"/>
            </w:tcBorders>
            <w:shd w:val="clear" w:color="auto" w:fill="948A54" w:themeFill="background2" w:themeFillShade="80"/>
            <w:vAlign w:val="center"/>
          </w:tcPr>
          <w:p w:rsidR="00FB4C42" w:rsidRPr="00F545EF" w:rsidRDefault="00FB4C42" w:rsidP="00FB4C42">
            <w:pPr>
              <w:pStyle w:val="Prrafodelista"/>
              <w:tabs>
                <w:tab w:val="left" w:pos="851"/>
              </w:tabs>
              <w:spacing w:before="120" w:after="120" w:line="300" w:lineRule="exact"/>
              <w:ind w:left="0"/>
              <w:contextualSpacing w:val="0"/>
              <w:jc w:val="center"/>
              <w:rPr>
                <w:b/>
                <w:color w:val="FFFFFF" w:themeColor="background1"/>
                <w:sz w:val="24"/>
                <w:szCs w:val="24"/>
              </w:rPr>
            </w:pPr>
            <w:r w:rsidRPr="00D068AA">
              <w:rPr>
                <w:b/>
                <w:color w:val="FFFFFF" w:themeColor="background1"/>
                <w:sz w:val="24"/>
                <w:szCs w:val="24"/>
              </w:rPr>
              <w:t xml:space="preserve">Imagen de la </w:t>
            </w:r>
            <w:r>
              <w:rPr>
                <w:b/>
                <w:color w:val="FFFFFF" w:themeColor="background1"/>
                <w:sz w:val="24"/>
                <w:szCs w:val="24"/>
              </w:rPr>
              <w:t>barra de herramientas</w:t>
            </w:r>
          </w:p>
        </w:tc>
      </w:tr>
      <w:tr w:rsidR="00FB4C42" w:rsidRPr="00F545EF" w:rsidTr="00FB4C42">
        <w:trPr>
          <w:trHeight w:hRule="exact" w:val="2878"/>
        </w:trPr>
        <w:tc>
          <w:tcPr>
            <w:tcW w:w="9747" w:type="dxa"/>
            <w:gridSpan w:val="3"/>
            <w:tcBorders>
              <w:left w:val="double" w:sz="4" w:space="0" w:color="auto"/>
              <w:bottom w:val="double" w:sz="4" w:space="0" w:color="auto"/>
              <w:right w:val="double" w:sz="4" w:space="0" w:color="auto"/>
            </w:tcBorders>
            <w:shd w:val="clear" w:color="auto" w:fill="FFFFFF" w:themeFill="background1"/>
            <w:vAlign w:val="center"/>
          </w:tcPr>
          <w:p w:rsidR="00FB4C42" w:rsidRPr="00D068AA" w:rsidRDefault="00BB11B4" w:rsidP="00BF5C5B">
            <w:pPr>
              <w:pStyle w:val="Prrafodelista"/>
              <w:tabs>
                <w:tab w:val="left" w:pos="851"/>
              </w:tabs>
              <w:spacing w:before="120" w:after="120" w:line="300" w:lineRule="exact"/>
              <w:ind w:left="0"/>
              <w:contextualSpacing w:val="0"/>
              <w:rPr>
                <w:b/>
                <w:color w:val="FFFFFF" w:themeColor="background1"/>
                <w:sz w:val="24"/>
                <w:szCs w:val="24"/>
              </w:rPr>
            </w:pPr>
            <w:r>
              <w:rPr>
                <w:b/>
                <w:noProof/>
                <w:color w:val="FFFFFF" w:themeColor="background1"/>
                <w:sz w:val="24"/>
                <w:szCs w:val="24"/>
                <w:lang w:eastAsia="es-ES"/>
              </w:rPr>
              <w:pict>
                <v:shapetype id="_x0000_t32" coordsize="21600,21600" o:spt="32" o:oned="t" path="m,l21600,21600e" filled="f">
                  <v:path arrowok="t" fillok="f" o:connecttype="none"/>
                  <o:lock v:ext="edit" shapetype="t"/>
                </v:shapetype>
                <v:shape id="_x0000_s1245" type="#_x0000_t32" style="position:absolute;margin-left:234.15pt;margin-top:19.1pt;width:57pt;height:36.5pt;flip:x y;z-index:251761664;mso-position-horizontal-relative:text;mso-position-vertical-relative:text" o:connectortype="straight">
                  <v:stroke endarrow="block"/>
                </v:shape>
              </w:pict>
            </w:r>
            <w:r>
              <w:rPr>
                <w:b/>
                <w:noProof/>
                <w:color w:val="FFFFFF" w:themeColor="background1"/>
                <w:sz w:val="24"/>
                <w:szCs w:val="24"/>
                <w:lang w:eastAsia="es-ES"/>
              </w:rPr>
              <w:pict>
                <v:shape id="_x0000_s1243" type="#_x0000_t202" style="position:absolute;margin-left:220.65pt;margin-top:56.05pt;width:137.85pt;height:23.5pt;z-index:251760640;mso-position-horizontal-relative:text;mso-position-vertical-relative:text;mso-width-relative:margin;mso-height-relative:margin" fillcolor="#c2d69b [1942]" strokeweight="3pt">
                  <v:stroke linestyle="thinThin"/>
                  <v:textbox>
                    <w:txbxContent>
                      <w:p w:rsidR="00687D8C" w:rsidRDefault="00687D8C" w:rsidP="00FB4C42">
                        <w:pPr>
                          <w:jc w:val="center"/>
                        </w:pPr>
                        <w:r>
                          <w:t>Barra de herramientas</w:t>
                        </w:r>
                      </w:p>
                    </w:txbxContent>
                  </v:textbox>
                </v:shape>
              </w:pict>
            </w:r>
            <w:r w:rsidR="00FB4C42">
              <w:rPr>
                <w:b/>
                <w:noProof/>
                <w:color w:val="FFFFFF" w:themeColor="background1"/>
                <w:sz w:val="24"/>
                <w:szCs w:val="24"/>
                <w:lang w:eastAsia="es-ES"/>
              </w:rPr>
              <w:drawing>
                <wp:anchor distT="0" distB="0" distL="114300" distR="114300" simplePos="0" relativeHeight="251759616" behindDoc="0" locked="0" layoutInCell="1" allowOverlap="1">
                  <wp:simplePos x="0" y="0"/>
                  <wp:positionH relativeFrom="column">
                    <wp:posOffset>133350</wp:posOffset>
                  </wp:positionH>
                  <wp:positionV relativeFrom="paragraph">
                    <wp:posOffset>-163195</wp:posOffset>
                  </wp:positionV>
                  <wp:extent cx="5800090" cy="1222375"/>
                  <wp:effectExtent l="19050" t="0" r="0" b="0"/>
                  <wp:wrapNone/>
                  <wp:docPr id="1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19436" t="18368" r="34716" b="64414"/>
                          <a:stretch>
                            <a:fillRect/>
                          </a:stretch>
                        </pic:blipFill>
                        <pic:spPr bwMode="auto">
                          <a:xfrm>
                            <a:off x="0" y="0"/>
                            <a:ext cx="5800090" cy="1222375"/>
                          </a:xfrm>
                          <a:prstGeom prst="rect">
                            <a:avLst/>
                          </a:prstGeom>
                          <a:noFill/>
                          <a:ln w="9525">
                            <a:noFill/>
                            <a:miter lim="800000"/>
                            <a:headEnd/>
                            <a:tailEnd/>
                          </a:ln>
                        </pic:spPr>
                      </pic:pic>
                    </a:graphicData>
                  </a:graphic>
                </wp:anchor>
              </w:drawing>
            </w:r>
          </w:p>
        </w:tc>
      </w:tr>
      <w:tr w:rsidR="00FB4C42" w:rsidRPr="00F545EF" w:rsidTr="00BF5C5B">
        <w:trPr>
          <w:trHeight w:hRule="exact" w:val="272"/>
        </w:trPr>
        <w:tc>
          <w:tcPr>
            <w:tcW w:w="9747" w:type="dxa"/>
            <w:gridSpan w:val="3"/>
            <w:tcBorders>
              <w:left w:val="nil"/>
              <w:bottom w:val="double" w:sz="4" w:space="0" w:color="auto"/>
              <w:right w:val="nil"/>
            </w:tcBorders>
            <w:shd w:val="clear" w:color="auto" w:fill="FFFFFF" w:themeFill="background1"/>
            <w:vAlign w:val="center"/>
          </w:tcPr>
          <w:p w:rsidR="00FB4C42" w:rsidRPr="00F545EF" w:rsidRDefault="00FB4C42" w:rsidP="00BF5C5B">
            <w:pPr>
              <w:pStyle w:val="Prrafodelista"/>
              <w:tabs>
                <w:tab w:val="left" w:pos="851"/>
              </w:tabs>
              <w:spacing w:before="120" w:after="120" w:line="300" w:lineRule="exact"/>
              <w:ind w:left="0"/>
              <w:contextualSpacing w:val="0"/>
              <w:jc w:val="center"/>
              <w:rPr>
                <w:b/>
                <w:color w:val="FFFFFF" w:themeColor="background1"/>
                <w:sz w:val="24"/>
                <w:szCs w:val="24"/>
              </w:rPr>
            </w:pPr>
          </w:p>
        </w:tc>
      </w:tr>
      <w:tr w:rsidR="00F545EF" w:rsidRPr="00971EEF" w:rsidTr="00C41AE3">
        <w:trPr>
          <w:trHeight w:val="340"/>
        </w:trPr>
        <w:tc>
          <w:tcPr>
            <w:tcW w:w="2802" w:type="dxa"/>
            <w:shd w:val="clear" w:color="auto" w:fill="C4BC96" w:themeFill="background2" w:themeFillShade="BF"/>
            <w:vAlign w:val="center"/>
          </w:tcPr>
          <w:p w:rsidR="00F545EF" w:rsidRPr="00971EEF" w:rsidRDefault="00F545EF" w:rsidP="00F53DCC">
            <w:pPr>
              <w:pStyle w:val="Prrafodelista"/>
              <w:tabs>
                <w:tab w:val="left" w:pos="851"/>
              </w:tabs>
              <w:spacing w:before="60" w:after="60" w:line="300" w:lineRule="exact"/>
              <w:ind w:left="0"/>
              <w:contextualSpacing w:val="0"/>
              <w:jc w:val="center"/>
              <w:rPr>
                <w:b/>
                <w:sz w:val="24"/>
                <w:szCs w:val="24"/>
              </w:rPr>
            </w:pPr>
            <w:r w:rsidRPr="00971EEF">
              <w:rPr>
                <w:b/>
                <w:sz w:val="24"/>
                <w:szCs w:val="24"/>
              </w:rPr>
              <w:t>DENOMINACIÓN</w:t>
            </w:r>
          </w:p>
        </w:tc>
        <w:tc>
          <w:tcPr>
            <w:tcW w:w="4961" w:type="dxa"/>
            <w:shd w:val="clear" w:color="auto" w:fill="C4BC96" w:themeFill="background2" w:themeFillShade="BF"/>
            <w:vAlign w:val="center"/>
          </w:tcPr>
          <w:p w:rsidR="00F545EF" w:rsidRPr="00971EEF" w:rsidRDefault="00F545EF" w:rsidP="00F53DCC">
            <w:pPr>
              <w:pStyle w:val="Prrafodelista"/>
              <w:tabs>
                <w:tab w:val="left" w:pos="851"/>
              </w:tabs>
              <w:spacing w:before="60" w:after="60" w:line="300" w:lineRule="exact"/>
              <w:ind w:left="0"/>
              <w:contextualSpacing w:val="0"/>
              <w:jc w:val="center"/>
              <w:rPr>
                <w:b/>
                <w:sz w:val="24"/>
                <w:szCs w:val="24"/>
              </w:rPr>
            </w:pPr>
            <w:r w:rsidRPr="00971EEF">
              <w:rPr>
                <w:b/>
                <w:sz w:val="24"/>
                <w:szCs w:val="24"/>
              </w:rPr>
              <w:t>FUNCIÓN</w:t>
            </w:r>
          </w:p>
        </w:tc>
        <w:tc>
          <w:tcPr>
            <w:tcW w:w="1984" w:type="dxa"/>
            <w:shd w:val="clear" w:color="auto" w:fill="C4BC96" w:themeFill="background2" w:themeFillShade="BF"/>
            <w:vAlign w:val="center"/>
          </w:tcPr>
          <w:p w:rsidR="00F545EF" w:rsidRPr="00971EEF" w:rsidRDefault="00F545EF" w:rsidP="00F53DCC">
            <w:pPr>
              <w:pStyle w:val="Prrafodelista"/>
              <w:tabs>
                <w:tab w:val="left" w:pos="851"/>
              </w:tabs>
              <w:spacing w:before="60" w:after="60" w:line="300" w:lineRule="exact"/>
              <w:ind w:left="0"/>
              <w:contextualSpacing w:val="0"/>
              <w:jc w:val="center"/>
              <w:rPr>
                <w:b/>
                <w:sz w:val="24"/>
                <w:szCs w:val="24"/>
              </w:rPr>
            </w:pPr>
            <w:r w:rsidRPr="00971EEF">
              <w:rPr>
                <w:b/>
                <w:sz w:val="24"/>
                <w:szCs w:val="24"/>
              </w:rPr>
              <w:t>TECLA ABREVIADA</w:t>
            </w:r>
          </w:p>
        </w:tc>
      </w:tr>
      <w:tr w:rsidR="00F545EF" w:rsidRPr="00F545EF" w:rsidTr="00C41AE3">
        <w:trPr>
          <w:trHeight w:val="340"/>
        </w:trPr>
        <w:tc>
          <w:tcPr>
            <w:tcW w:w="2802" w:type="dxa"/>
            <w:vAlign w:val="center"/>
          </w:tcPr>
          <w:p w:rsidR="00F545EF" w:rsidRPr="003E0ACB" w:rsidRDefault="00F545EF" w:rsidP="002D2A51">
            <w:pPr>
              <w:pStyle w:val="Prrafodelista"/>
              <w:tabs>
                <w:tab w:val="left" w:pos="851"/>
              </w:tabs>
              <w:spacing w:before="60" w:after="60" w:line="300" w:lineRule="exact"/>
              <w:ind w:left="0"/>
              <w:contextualSpacing w:val="0"/>
              <w:rPr>
                <w:b/>
                <w:sz w:val="24"/>
                <w:szCs w:val="24"/>
              </w:rPr>
            </w:pPr>
            <w:r w:rsidRPr="003E0ACB">
              <w:rPr>
                <w:b/>
                <w:sz w:val="24"/>
                <w:szCs w:val="24"/>
              </w:rPr>
              <w:t>Nuevo</w:t>
            </w:r>
          </w:p>
        </w:tc>
        <w:tc>
          <w:tcPr>
            <w:tcW w:w="4961" w:type="dxa"/>
            <w:vAlign w:val="center"/>
          </w:tcPr>
          <w:p w:rsidR="00F545EF" w:rsidRPr="00F545EF" w:rsidRDefault="00C55721" w:rsidP="001618AD">
            <w:pPr>
              <w:pStyle w:val="Prrafodelista"/>
              <w:tabs>
                <w:tab w:val="left" w:pos="851"/>
              </w:tabs>
              <w:spacing w:before="60" w:after="60" w:line="300" w:lineRule="exact"/>
              <w:ind w:left="0"/>
              <w:contextualSpacing w:val="0"/>
              <w:jc w:val="both"/>
              <w:rPr>
                <w:sz w:val="24"/>
                <w:szCs w:val="24"/>
              </w:rPr>
            </w:pPr>
            <w:r>
              <w:rPr>
                <w:sz w:val="24"/>
                <w:szCs w:val="24"/>
              </w:rPr>
              <w:t>Crea un documento nuevo</w:t>
            </w:r>
            <w:r w:rsidR="001618AD">
              <w:rPr>
                <w:sz w:val="24"/>
                <w:szCs w:val="24"/>
              </w:rPr>
              <w:t>.</w:t>
            </w:r>
          </w:p>
        </w:tc>
        <w:tc>
          <w:tcPr>
            <w:tcW w:w="1984" w:type="dxa"/>
            <w:vAlign w:val="center"/>
          </w:tcPr>
          <w:p w:rsidR="00F545EF" w:rsidRPr="00F545EF" w:rsidRDefault="00971EEF" w:rsidP="00F53DCC">
            <w:pPr>
              <w:pStyle w:val="Prrafodelista"/>
              <w:tabs>
                <w:tab w:val="left" w:pos="851"/>
              </w:tabs>
              <w:spacing w:before="60" w:after="60" w:line="300" w:lineRule="exact"/>
              <w:ind w:left="0"/>
              <w:contextualSpacing w:val="0"/>
              <w:jc w:val="center"/>
              <w:rPr>
                <w:sz w:val="24"/>
                <w:szCs w:val="24"/>
              </w:rPr>
            </w:pPr>
            <w:r>
              <w:rPr>
                <w:sz w:val="24"/>
                <w:szCs w:val="24"/>
              </w:rPr>
              <w:t>Ctrl+N</w:t>
            </w:r>
          </w:p>
        </w:tc>
      </w:tr>
      <w:tr w:rsidR="00F545EF" w:rsidRPr="00F545EF" w:rsidTr="00C41AE3">
        <w:trPr>
          <w:trHeight w:val="340"/>
        </w:trPr>
        <w:tc>
          <w:tcPr>
            <w:tcW w:w="2802" w:type="dxa"/>
            <w:vAlign w:val="center"/>
          </w:tcPr>
          <w:p w:rsidR="00F545EF" w:rsidRPr="003E0ACB" w:rsidRDefault="00F545EF" w:rsidP="002D2A51">
            <w:pPr>
              <w:pStyle w:val="Prrafodelista"/>
              <w:tabs>
                <w:tab w:val="left" w:pos="851"/>
              </w:tabs>
              <w:spacing w:before="60" w:after="60" w:line="300" w:lineRule="exact"/>
              <w:ind w:left="0"/>
              <w:contextualSpacing w:val="0"/>
              <w:rPr>
                <w:b/>
                <w:sz w:val="24"/>
                <w:szCs w:val="24"/>
              </w:rPr>
            </w:pPr>
            <w:r w:rsidRPr="003E0ACB">
              <w:rPr>
                <w:b/>
                <w:sz w:val="24"/>
                <w:szCs w:val="24"/>
              </w:rPr>
              <w:t>Abrir</w:t>
            </w:r>
          </w:p>
        </w:tc>
        <w:tc>
          <w:tcPr>
            <w:tcW w:w="4961" w:type="dxa"/>
            <w:vAlign w:val="center"/>
          </w:tcPr>
          <w:p w:rsidR="00F545EF" w:rsidRPr="00F545EF" w:rsidRDefault="00C55721" w:rsidP="001618AD">
            <w:pPr>
              <w:pStyle w:val="Prrafodelista"/>
              <w:tabs>
                <w:tab w:val="left" w:pos="851"/>
              </w:tabs>
              <w:spacing w:before="60" w:after="60" w:line="300" w:lineRule="exact"/>
              <w:ind w:left="0"/>
              <w:contextualSpacing w:val="0"/>
              <w:jc w:val="both"/>
              <w:rPr>
                <w:sz w:val="24"/>
                <w:szCs w:val="24"/>
              </w:rPr>
            </w:pPr>
            <w:r>
              <w:rPr>
                <w:sz w:val="24"/>
                <w:szCs w:val="24"/>
              </w:rPr>
              <w:t>Abrir un documento ya existente</w:t>
            </w:r>
            <w:r w:rsidR="001618AD">
              <w:rPr>
                <w:sz w:val="24"/>
                <w:szCs w:val="24"/>
              </w:rPr>
              <w:t>.</w:t>
            </w:r>
          </w:p>
        </w:tc>
        <w:tc>
          <w:tcPr>
            <w:tcW w:w="1984" w:type="dxa"/>
            <w:vAlign w:val="center"/>
          </w:tcPr>
          <w:p w:rsidR="00F545EF" w:rsidRPr="00F545EF" w:rsidRDefault="00971EEF" w:rsidP="00F53DCC">
            <w:pPr>
              <w:pStyle w:val="Prrafodelista"/>
              <w:tabs>
                <w:tab w:val="left" w:pos="851"/>
              </w:tabs>
              <w:spacing w:before="60" w:after="60" w:line="300" w:lineRule="exact"/>
              <w:ind w:left="0"/>
              <w:contextualSpacing w:val="0"/>
              <w:jc w:val="center"/>
              <w:rPr>
                <w:sz w:val="24"/>
                <w:szCs w:val="24"/>
              </w:rPr>
            </w:pPr>
            <w:r>
              <w:rPr>
                <w:sz w:val="24"/>
                <w:szCs w:val="24"/>
              </w:rPr>
              <w:t>Ctrl+O</w:t>
            </w:r>
          </w:p>
        </w:tc>
      </w:tr>
      <w:tr w:rsidR="00F545EF" w:rsidRPr="00F545EF" w:rsidTr="00C41AE3">
        <w:trPr>
          <w:trHeight w:val="340"/>
        </w:trPr>
        <w:tc>
          <w:tcPr>
            <w:tcW w:w="2802" w:type="dxa"/>
            <w:vAlign w:val="center"/>
          </w:tcPr>
          <w:p w:rsidR="00F545EF" w:rsidRPr="003E0ACB" w:rsidRDefault="00F545EF" w:rsidP="002D2A51">
            <w:pPr>
              <w:pStyle w:val="Prrafodelista"/>
              <w:tabs>
                <w:tab w:val="left" w:pos="851"/>
              </w:tabs>
              <w:spacing w:before="60" w:after="60" w:line="300" w:lineRule="exact"/>
              <w:ind w:left="0"/>
              <w:contextualSpacing w:val="0"/>
              <w:rPr>
                <w:b/>
                <w:sz w:val="24"/>
                <w:szCs w:val="24"/>
              </w:rPr>
            </w:pPr>
            <w:r w:rsidRPr="003E0ACB">
              <w:rPr>
                <w:b/>
                <w:sz w:val="24"/>
                <w:szCs w:val="24"/>
              </w:rPr>
              <w:t xml:space="preserve">Guardar </w:t>
            </w:r>
          </w:p>
        </w:tc>
        <w:tc>
          <w:tcPr>
            <w:tcW w:w="4961" w:type="dxa"/>
            <w:vAlign w:val="center"/>
          </w:tcPr>
          <w:p w:rsidR="00F545EF" w:rsidRPr="00F545EF" w:rsidRDefault="00270D49" w:rsidP="001618AD">
            <w:pPr>
              <w:pStyle w:val="Prrafodelista"/>
              <w:tabs>
                <w:tab w:val="left" w:pos="851"/>
              </w:tabs>
              <w:spacing w:before="60" w:after="60" w:line="300" w:lineRule="exact"/>
              <w:ind w:left="0"/>
              <w:contextualSpacing w:val="0"/>
              <w:jc w:val="both"/>
              <w:rPr>
                <w:sz w:val="24"/>
                <w:szCs w:val="24"/>
              </w:rPr>
            </w:pPr>
            <w:r>
              <w:rPr>
                <w:sz w:val="24"/>
                <w:szCs w:val="24"/>
              </w:rPr>
              <w:t>Guardar el documento con el que estamos trabajando, sin realizar ningún cambio en cuanto a su ubicación, tipo de archivo etc.</w:t>
            </w:r>
          </w:p>
        </w:tc>
        <w:tc>
          <w:tcPr>
            <w:tcW w:w="1984" w:type="dxa"/>
            <w:vAlign w:val="center"/>
          </w:tcPr>
          <w:p w:rsidR="00F545EF" w:rsidRPr="00F545EF" w:rsidRDefault="00F510F9" w:rsidP="00F53DCC">
            <w:pPr>
              <w:pStyle w:val="Prrafodelista"/>
              <w:tabs>
                <w:tab w:val="left" w:pos="851"/>
              </w:tabs>
              <w:spacing w:before="60" w:after="60" w:line="300" w:lineRule="exact"/>
              <w:ind w:left="0"/>
              <w:contextualSpacing w:val="0"/>
              <w:jc w:val="center"/>
              <w:rPr>
                <w:sz w:val="24"/>
                <w:szCs w:val="24"/>
              </w:rPr>
            </w:pPr>
            <w:r>
              <w:rPr>
                <w:sz w:val="24"/>
                <w:szCs w:val="24"/>
              </w:rPr>
              <w:t>Ctrl+S</w:t>
            </w:r>
          </w:p>
        </w:tc>
      </w:tr>
      <w:tr w:rsidR="00F545EF" w:rsidRPr="00F545EF" w:rsidTr="00C41AE3">
        <w:trPr>
          <w:trHeight w:val="340"/>
        </w:trPr>
        <w:tc>
          <w:tcPr>
            <w:tcW w:w="2802" w:type="dxa"/>
            <w:vAlign w:val="center"/>
          </w:tcPr>
          <w:p w:rsidR="00F545EF" w:rsidRPr="003E0ACB" w:rsidRDefault="00F545EF" w:rsidP="002D2A51">
            <w:pPr>
              <w:pStyle w:val="Prrafodelista"/>
              <w:tabs>
                <w:tab w:val="left" w:pos="851"/>
              </w:tabs>
              <w:spacing w:before="60" w:after="60" w:line="300" w:lineRule="exact"/>
              <w:ind w:left="0"/>
              <w:contextualSpacing w:val="0"/>
              <w:rPr>
                <w:b/>
                <w:sz w:val="24"/>
                <w:szCs w:val="24"/>
              </w:rPr>
            </w:pPr>
            <w:r w:rsidRPr="003E0ACB">
              <w:rPr>
                <w:b/>
                <w:sz w:val="24"/>
                <w:szCs w:val="24"/>
              </w:rPr>
              <w:t>Guardar todo</w:t>
            </w:r>
          </w:p>
        </w:tc>
        <w:tc>
          <w:tcPr>
            <w:tcW w:w="4961" w:type="dxa"/>
            <w:vAlign w:val="center"/>
          </w:tcPr>
          <w:p w:rsidR="00F545EF" w:rsidRPr="00F545EF" w:rsidRDefault="00270D49" w:rsidP="001618AD">
            <w:pPr>
              <w:pStyle w:val="Prrafodelista"/>
              <w:tabs>
                <w:tab w:val="left" w:pos="851"/>
              </w:tabs>
              <w:spacing w:before="60" w:after="60" w:line="300" w:lineRule="exact"/>
              <w:ind w:left="0"/>
              <w:contextualSpacing w:val="0"/>
              <w:jc w:val="both"/>
              <w:rPr>
                <w:sz w:val="24"/>
                <w:szCs w:val="24"/>
              </w:rPr>
            </w:pPr>
            <w:r>
              <w:rPr>
                <w:sz w:val="24"/>
                <w:szCs w:val="24"/>
              </w:rPr>
              <w:t xml:space="preserve">Guardar todos los documentos que se encuentran abiertos en </w:t>
            </w:r>
            <w:r w:rsidR="009A3F52">
              <w:rPr>
                <w:sz w:val="24"/>
                <w:szCs w:val="24"/>
              </w:rPr>
              <w:t>NotePad++</w:t>
            </w:r>
            <w:r>
              <w:rPr>
                <w:sz w:val="24"/>
                <w:szCs w:val="24"/>
              </w:rPr>
              <w:t>, dando la posibilidad de poder realizar cambios en cuanto a su ubicación, tipo de archivo, nombre, etc., en todos los documentos.</w:t>
            </w:r>
          </w:p>
        </w:tc>
        <w:tc>
          <w:tcPr>
            <w:tcW w:w="1984" w:type="dxa"/>
            <w:vAlign w:val="center"/>
          </w:tcPr>
          <w:p w:rsidR="00F545EF" w:rsidRPr="00F545EF" w:rsidRDefault="00F510F9" w:rsidP="00F53DCC">
            <w:pPr>
              <w:pStyle w:val="Prrafodelista"/>
              <w:tabs>
                <w:tab w:val="left" w:pos="851"/>
              </w:tabs>
              <w:spacing w:before="60" w:after="60" w:line="300" w:lineRule="exact"/>
              <w:ind w:left="0"/>
              <w:contextualSpacing w:val="0"/>
              <w:jc w:val="center"/>
              <w:rPr>
                <w:sz w:val="24"/>
                <w:szCs w:val="24"/>
              </w:rPr>
            </w:pPr>
            <w:r>
              <w:rPr>
                <w:sz w:val="24"/>
                <w:szCs w:val="24"/>
              </w:rPr>
              <w:t>Ctrl+Shift+S</w:t>
            </w: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lastRenderedPageBreak/>
              <w:t xml:space="preserve">Cerrar </w:t>
            </w:r>
          </w:p>
        </w:tc>
        <w:tc>
          <w:tcPr>
            <w:tcW w:w="4961" w:type="dxa"/>
            <w:vAlign w:val="center"/>
          </w:tcPr>
          <w:p w:rsidR="001618AD" w:rsidRPr="00F545EF" w:rsidRDefault="001618AD" w:rsidP="001618AD">
            <w:pPr>
              <w:pStyle w:val="Prrafodelista"/>
              <w:tabs>
                <w:tab w:val="left" w:pos="851"/>
              </w:tabs>
              <w:spacing w:before="60" w:after="60" w:line="300" w:lineRule="exact"/>
              <w:ind w:left="0"/>
              <w:contextualSpacing w:val="0"/>
              <w:jc w:val="both"/>
              <w:rPr>
                <w:sz w:val="24"/>
                <w:szCs w:val="24"/>
              </w:rPr>
            </w:pPr>
            <w:r>
              <w:rPr>
                <w:sz w:val="24"/>
                <w:szCs w:val="24"/>
              </w:rPr>
              <w:t>Cerrar el documento con el que estamos trabajando.</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r>
              <w:rPr>
                <w:sz w:val="24"/>
                <w:szCs w:val="24"/>
              </w:rPr>
              <w:t>Ctrl+W</w:t>
            </w: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Cerrar todas</w:t>
            </w:r>
          </w:p>
        </w:tc>
        <w:tc>
          <w:tcPr>
            <w:tcW w:w="4961" w:type="dxa"/>
            <w:vAlign w:val="center"/>
          </w:tcPr>
          <w:p w:rsidR="001618AD" w:rsidRPr="00F545EF" w:rsidRDefault="001618AD" w:rsidP="001618AD">
            <w:pPr>
              <w:pStyle w:val="Prrafodelista"/>
              <w:tabs>
                <w:tab w:val="left" w:pos="851"/>
              </w:tabs>
              <w:spacing w:before="60" w:after="60" w:line="300" w:lineRule="exact"/>
              <w:ind w:left="0"/>
              <w:contextualSpacing w:val="0"/>
              <w:jc w:val="both"/>
              <w:rPr>
                <w:sz w:val="24"/>
                <w:szCs w:val="24"/>
              </w:rPr>
            </w:pPr>
            <w:r>
              <w:rPr>
                <w:sz w:val="24"/>
                <w:szCs w:val="24"/>
              </w:rPr>
              <w:t xml:space="preserve">Cerrar todos los documentos que se encuentran abiertos en </w:t>
            </w:r>
            <w:r w:rsidR="009A3F52">
              <w:rPr>
                <w:sz w:val="24"/>
                <w:szCs w:val="24"/>
              </w:rPr>
              <w:t>NotePad++</w:t>
            </w:r>
            <w:r>
              <w:rPr>
                <w:sz w:val="24"/>
                <w:szCs w:val="24"/>
              </w:rPr>
              <w:t>.</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Imprimir ahora</w:t>
            </w:r>
          </w:p>
        </w:tc>
        <w:tc>
          <w:tcPr>
            <w:tcW w:w="4961" w:type="dxa"/>
            <w:vAlign w:val="center"/>
          </w:tcPr>
          <w:p w:rsidR="001618AD" w:rsidRPr="00F545EF" w:rsidRDefault="001618AD" w:rsidP="001618AD">
            <w:pPr>
              <w:pStyle w:val="Prrafodelista"/>
              <w:tabs>
                <w:tab w:val="left" w:pos="851"/>
              </w:tabs>
              <w:spacing w:before="60" w:after="60" w:line="300" w:lineRule="exact"/>
              <w:ind w:left="0"/>
              <w:contextualSpacing w:val="0"/>
              <w:jc w:val="both"/>
              <w:rPr>
                <w:sz w:val="24"/>
                <w:szCs w:val="24"/>
              </w:rPr>
            </w:pPr>
            <w:r>
              <w:rPr>
                <w:sz w:val="24"/>
                <w:szCs w:val="24"/>
              </w:rPr>
              <w:t>Imprimir el documento abierto. No se da la posibilidad de configurar las propiedades de impresión, por lo que toma las configuradas por defecto.</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Cortar</w:t>
            </w:r>
          </w:p>
        </w:tc>
        <w:tc>
          <w:tcPr>
            <w:tcW w:w="4961" w:type="dxa"/>
            <w:vAlign w:val="center"/>
          </w:tcPr>
          <w:p w:rsidR="001618AD" w:rsidRPr="00F545EF" w:rsidRDefault="001618AD" w:rsidP="001618AD">
            <w:pPr>
              <w:pStyle w:val="Prrafodelista"/>
              <w:tabs>
                <w:tab w:val="left" w:pos="851"/>
              </w:tabs>
              <w:spacing w:before="60" w:after="60" w:line="300" w:lineRule="exact"/>
              <w:ind w:left="0"/>
              <w:contextualSpacing w:val="0"/>
              <w:jc w:val="both"/>
              <w:rPr>
                <w:sz w:val="24"/>
                <w:szCs w:val="24"/>
              </w:rPr>
            </w:pPr>
            <w:r>
              <w:rPr>
                <w:sz w:val="24"/>
                <w:szCs w:val="24"/>
              </w:rPr>
              <w:t>Cortar la parte seleccionada del documento y depositarlo en el portapapeles parar emplearlo posteriormente.</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r>
              <w:rPr>
                <w:sz w:val="24"/>
                <w:szCs w:val="24"/>
              </w:rPr>
              <w:t>Ctrl+X</w:t>
            </w: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 xml:space="preserve">Copiar </w:t>
            </w:r>
          </w:p>
        </w:tc>
        <w:tc>
          <w:tcPr>
            <w:tcW w:w="4961" w:type="dxa"/>
            <w:vAlign w:val="center"/>
          </w:tcPr>
          <w:p w:rsidR="001618AD" w:rsidRPr="00F545EF" w:rsidRDefault="001618AD" w:rsidP="001618AD">
            <w:pPr>
              <w:pStyle w:val="Prrafodelista"/>
              <w:tabs>
                <w:tab w:val="left" w:pos="851"/>
              </w:tabs>
              <w:spacing w:before="60" w:after="60" w:line="300" w:lineRule="exact"/>
              <w:ind w:left="0"/>
              <w:contextualSpacing w:val="0"/>
              <w:jc w:val="both"/>
              <w:rPr>
                <w:sz w:val="24"/>
                <w:szCs w:val="24"/>
              </w:rPr>
            </w:pPr>
            <w:r>
              <w:rPr>
                <w:sz w:val="24"/>
                <w:szCs w:val="24"/>
              </w:rPr>
              <w:t>Copiar la parte seleccionada del documento y depositarlo en el portapapeles parar emplearlo posteriormente.</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r>
              <w:rPr>
                <w:sz w:val="24"/>
                <w:szCs w:val="24"/>
              </w:rPr>
              <w:t>Ctrl+C</w:t>
            </w: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Pegar</w:t>
            </w:r>
          </w:p>
        </w:tc>
        <w:tc>
          <w:tcPr>
            <w:tcW w:w="4961" w:type="dxa"/>
            <w:vAlign w:val="center"/>
          </w:tcPr>
          <w:p w:rsidR="001618AD" w:rsidRPr="00F545EF" w:rsidRDefault="001618AD" w:rsidP="001618AD">
            <w:pPr>
              <w:pStyle w:val="Prrafodelista"/>
              <w:tabs>
                <w:tab w:val="left" w:pos="851"/>
              </w:tabs>
              <w:spacing w:before="60" w:after="60" w:line="300" w:lineRule="exact"/>
              <w:ind w:left="0"/>
              <w:contextualSpacing w:val="0"/>
              <w:jc w:val="both"/>
              <w:rPr>
                <w:sz w:val="24"/>
                <w:szCs w:val="24"/>
              </w:rPr>
            </w:pPr>
            <w:r>
              <w:rPr>
                <w:sz w:val="24"/>
                <w:szCs w:val="24"/>
              </w:rPr>
              <w:t>Pegar en el lugar indicado por el cursor los datos cortados o copiados anteriormente y que se encuentran en el portapapeles.</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r>
              <w:rPr>
                <w:sz w:val="24"/>
                <w:szCs w:val="24"/>
              </w:rPr>
              <w:t>Ctrl+V</w:t>
            </w: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Deshacer</w:t>
            </w:r>
          </w:p>
        </w:tc>
        <w:tc>
          <w:tcPr>
            <w:tcW w:w="4961" w:type="dxa"/>
            <w:vAlign w:val="center"/>
          </w:tcPr>
          <w:p w:rsidR="001618AD" w:rsidRPr="00F545EF" w:rsidRDefault="001618AD" w:rsidP="001618AD">
            <w:pPr>
              <w:pStyle w:val="Prrafodelista"/>
              <w:tabs>
                <w:tab w:val="left" w:pos="851"/>
              </w:tabs>
              <w:spacing w:before="60" w:after="60" w:line="300" w:lineRule="exact"/>
              <w:ind w:left="0"/>
              <w:contextualSpacing w:val="0"/>
              <w:jc w:val="both"/>
              <w:rPr>
                <w:sz w:val="24"/>
                <w:szCs w:val="24"/>
              </w:rPr>
            </w:pPr>
            <w:r>
              <w:rPr>
                <w:sz w:val="24"/>
                <w:szCs w:val="24"/>
              </w:rPr>
              <w:t>Deshacer la última acción realizada.</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r>
              <w:rPr>
                <w:sz w:val="24"/>
                <w:szCs w:val="24"/>
              </w:rPr>
              <w:t>Ctrl+Z</w:t>
            </w: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Rehacer</w:t>
            </w:r>
          </w:p>
        </w:tc>
        <w:tc>
          <w:tcPr>
            <w:tcW w:w="4961" w:type="dxa"/>
            <w:vAlign w:val="center"/>
          </w:tcPr>
          <w:p w:rsidR="001618AD" w:rsidRPr="00F545EF" w:rsidRDefault="001618AD" w:rsidP="001618AD">
            <w:pPr>
              <w:pStyle w:val="Prrafodelista"/>
              <w:tabs>
                <w:tab w:val="left" w:pos="851"/>
              </w:tabs>
              <w:spacing w:before="60" w:after="60" w:line="300" w:lineRule="exact"/>
              <w:ind w:left="0"/>
              <w:contextualSpacing w:val="0"/>
              <w:jc w:val="both"/>
              <w:rPr>
                <w:sz w:val="24"/>
                <w:szCs w:val="24"/>
              </w:rPr>
            </w:pPr>
            <w:r>
              <w:rPr>
                <w:sz w:val="24"/>
                <w:szCs w:val="24"/>
              </w:rPr>
              <w:t>Volver al estado antes de haber deshecho una acción. Es como deshacer lo deshecho.</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r>
              <w:rPr>
                <w:sz w:val="24"/>
                <w:szCs w:val="24"/>
              </w:rPr>
              <w:t>Ctrl+Y</w:t>
            </w: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Buscar…</w:t>
            </w:r>
          </w:p>
        </w:tc>
        <w:tc>
          <w:tcPr>
            <w:tcW w:w="4961" w:type="dxa"/>
            <w:vAlign w:val="center"/>
          </w:tcPr>
          <w:p w:rsidR="001618AD" w:rsidRPr="00F545EF" w:rsidRDefault="001618AD" w:rsidP="001618AD">
            <w:pPr>
              <w:pStyle w:val="Prrafodelista"/>
              <w:tabs>
                <w:tab w:val="left" w:pos="851"/>
              </w:tabs>
              <w:spacing w:before="60" w:after="60" w:line="300" w:lineRule="exact"/>
              <w:ind w:left="0"/>
              <w:contextualSpacing w:val="0"/>
              <w:jc w:val="both"/>
              <w:rPr>
                <w:sz w:val="24"/>
                <w:szCs w:val="24"/>
              </w:rPr>
            </w:pPr>
            <w:r>
              <w:rPr>
                <w:sz w:val="24"/>
                <w:szCs w:val="24"/>
              </w:rPr>
              <w:t>Esta opción realiza un</w:t>
            </w:r>
            <w:r w:rsidR="006006DD">
              <w:rPr>
                <w:sz w:val="24"/>
                <w:szCs w:val="24"/>
              </w:rPr>
              <w:t>a</w:t>
            </w:r>
            <w:r>
              <w:rPr>
                <w:sz w:val="24"/>
                <w:szCs w:val="24"/>
              </w:rPr>
              <w:t xml:space="preserve"> búsqueda por todo el documento cualquier tramo de texto existente en él.</w:t>
            </w:r>
            <w:r w:rsidR="006006DD">
              <w:rPr>
                <w:sz w:val="24"/>
                <w:szCs w:val="24"/>
              </w:rPr>
              <w:t xml:space="preserve"> Los puntos suspensivos indican que al pulsar el icono se accede a un cuadro de dialogo con algunas opciones de búsqueda. </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r>
              <w:rPr>
                <w:sz w:val="24"/>
                <w:szCs w:val="24"/>
              </w:rPr>
              <w:t>Ctrl+F</w:t>
            </w: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Reemplazar…</w:t>
            </w:r>
          </w:p>
        </w:tc>
        <w:tc>
          <w:tcPr>
            <w:tcW w:w="4961" w:type="dxa"/>
            <w:vAlign w:val="center"/>
          </w:tcPr>
          <w:p w:rsidR="001618AD" w:rsidRPr="00F545EF" w:rsidRDefault="006006DD" w:rsidP="001618AD">
            <w:pPr>
              <w:pStyle w:val="Prrafodelista"/>
              <w:tabs>
                <w:tab w:val="left" w:pos="851"/>
              </w:tabs>
              <w:spacing w:before="60" w:after="60" w:line="300" w:lineRule="exact"/>
              <w:ind w:left="0"/>
              <w:contextualSpacing w:val="0"/>
              <w:jc w:val="both"/>
              <w:rPr>
                <w:sz w:val="24"/>
                <w:szCs w:val="24"/>
              </w:rPr>
            </w:pPr>
            <w:r>
              <w:rPr>
                <w:sz w:val="24"/>
                <w:szCs w:val="24"/>
              </w:rPr>
              <w:t>Esta función se complementa con la anterior, al dar la posibilidad de reemplazar la sección del texto buscada y encontrada por otra. Este icono nos lleva al mismo cuadro de dialogo pero a diferente pestaña.</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r>
              <w:rPr>
                <w:sz w:val="24"/>
                <w:szCs w:val="24"/>
              </w:rPr>
              <w:t>Ctrl+H</w:t>
            </w: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Aumentar zoom</w:t>
            </w:r>
          </w:p>
        </w:tc>
        <w:tc>
          <w:tcPr>
            <w:tcW w:w="4961" w:type="dxa"/>
            <w:vAlign w:val="center"/>
          </w:tcPr>
          <w:p w:rsidR="001618AD" w:rsidRPr="00F545EF" w:rsidRDefault="000346E4" w:rsidP="001618AD">
            <w:pPr>
              <w:pStyle w:val="Prrafodelista"/>
              <w:tabs>
                <w:tab w:val="left" w:pos="851"/>
              </w:tabs>
              <w:spacing w:before="60" w:after="60" w:line="300" w:lineRule="exact"/>
              <w:ind w:left="0"/>
              <w:contextualSpacing w:val="0"/>
              <w:jc w:val="both"/>
              <w:rPr>
                <w:sz w:val="24"/>
                <w:szCs w:val="24"/>
              </w:rPr>
            </w:pPr>
            <w:r>
              <w:rPr>
                <w:sz w:val="24"/>
                <w:szCs w:val="24"/>
              </w:rPr>
              <w:t>Esta función hace acercarnos, por lo que se aumenta el tamaño de los textos.</w:t>
            </w:r>
          </w:p>
        </w:tc>
        <w:tc>
          <w:tcPr>
            <w:tcW w:w="1984" w:type="dxa"/>
            <w:vAlign w:val="center"/>
          </w:tcPr>
          <w:p w:rsidR="001618AD" w:rsidRPr="00F545EF" w:rsidRDefault="00C41AE3" w:rsidP="00F53DCC">
            <w:pPr>
              <w:pStyle w:val="Prrafodelista"/>
              <w:tabs>
                <w:tab w:val="left" w:pos="851"/>
              </w:tabs>
              <w:spacing w:before="60" w:after="60" w:line="300" w:lineRule="exact"/>
              <w:ind w:left="0"/>
              <w:contextualSpacing w:val="0"/>
              <w:jc w:val="center"/>
              <w:rPr>
                <w:sz w:val="24"/>
                <w:szCs w:val="24"/>
              </w:rPr>
            </w:pPr>
            <w:r>
              <w:rPr>
                <w:sz w:val="24"/>
                <w:szCs w:val="24"/>
              </w:rPr>
              <w:t>Ctrl+num+ ó</w:t>
            </w:r>
            <w:r w:rsidR="001618AD">
              <w:rPr>
                <w:sz w:val="24"/>
                <w:szCs w:val="24"/>
              </w:rPr>
              <w:t xml:space="preserve"> Ctrl+rueda </w:t>
            </w:r>
            <w:r>
              <w:rPr>
                <w:sz w:val="24"/>
                <w:szCs w:val="24"/>
              </w:rPr>
              <w:t xml:space="preserve">del </w:t>
            </w:r>
            <w:r w:rsidR="001618AD">
              <w:rPr>
                <w:sz w:val="24"/>
                <w:szCs w:val="24"/>
              </w:rPr>
              <w:t>ratón</w:t>
            </w:r>
          </w:p>
        </w:tc>
      </w:tr>
      <w:tr w:rsidR="001618AD" w:rsidRPr="00F545EF" w:rsidTr="003E0ACB">
        <w:trPr>
          <w:trHeight w:val="1417"/>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Disminuir zoom</w:t>
            </w:r>
          </w:p>
        </w:tc>
        <w:tc>
          <w:tcPr>
            <w:tcW w:w="4961" w:type="dxa"/>
            <w:vAlign w:val="center"/>
          </w:tcPr>
          <w:p w:rsidR="001618AD" w:rsidRPr="00F545EF" w:rsidRDefault="000346E4" w:rsidP="000346E4">
            <w:pPr>
              <w:pStyle w:val="Prrafodelista"/>
              <w:tabs>
                <w:tab w:val="left" w:pos="851"/>
              </w:tabs>
              <w:spacing w:before="60" w:after="60" w:line="300" w:lineRule="exact"/>
              <w:ind w:left="0"/>
              <w:contextualSpacing w:val="0"/>
              <w:jc w:val="both"/>
              <w:rPr>
                <w:sz w:val="24"/>
                <w:szCs w:val="24"/>
              </w:rPr>
            </w:pPr>
            <w:r>
              <w:rPr>
                <w:sz w:val="24"/>
                <w:szCs w:val="24"/>
              </w:rPr>
              <w:t>Esta función hace alejarnos, por lo que se disminuye el tamaño de los textos.</w:t>
            </w:r>
          </w:p>
        </w:tc>
        <w:tc>
          <w:tcPr>
            <w:tcW w:w="1984" w:type="dxa"/>
            <w:vAlign w:val="center"/>
          </w:tcPr>
          <w:p w:rsidR="001618AD" w:rsidRPr="00F545EF" w:rsidRDefault="00C41AE3" w:rsidP="00F53DCC">
            <w:pPr>
              <w:pStyle w:val="Prrafodelista"/>
              <w:tabs>
                <w:tab w:val="left" w:pos="851"/>
              </w:tabs>
              <w:spacing w:before="60" w:after="60" w:line="300" w:lineRule="exact"/>
              <w:ind w:left="0"/>
              <w:contextualSpacing w:val="0"/>
              <w:jc w:val="center"/>
              <w:rPr>
                <w:sz w:val="24"/>
                <w:szCs w:val="24"/>
              </w:rPr>
            </w:pPr>
            <w:r>
              <w:rPr>
                <w:sz w:val="24"/>
                <w:szCs w:val="24"/>
              </w:rPr>
              <w:t>Ctrl+num- ó</w:t>
            </w:r>
            <w:r w:rsidR="001618AD">
              <w:rPr>
                <w:sz w:val="24"/>
                <w:szCs w:val="24"/>
              </w:rPr>
              <w:t xml:space="preserve"> Ctrl+rueda</w:t>
            </w:r>
            <w:r>
              <w:rPr>
                <w:sz w:val="24"/>
                <w:szCs w:val="24"/>
              </w:rPr>
              <w:t xml:space="preserve"> del</w:t>
            </w:r>
            <w:r w:rsidR="001618AD">
              <w:rPr>
                <w:sz w:val="24"/>
                <w:szCs w:val="24"/>
              </w:rPr>
              <w:t xml:space="preserve"> ratón</w:t>
            </w: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lastRenderedPageBreak/>
              <w:t>Sincronización vertical</w:t>
            </w:r>
          </w:p>
        </w:tc>
        <w:tc>
          <w:tcPr>
            <w:tcW w:w="4961" w:type="dxa"/>
            <w:vAlign w:val="center"/>
          </w:tcPr>
          <w:p w:rsidR="001618AD" w:rsidRPr="00F545EF" w:rsidRDefault="00CE491E" w:rsidP="001618AD">
            <w:pPr>
              <w:pStyle w:val="Prrafodelista"/>
              <w:tabs>
                <w:tab w:val="left" w:pos="851"/>
              </w:tabs>
              <w:spacing w:before="60" w:after="60" w:line="300" w:lineRule="exact"/>
              <w:ind w:left="0"/>
              <w:contextualSpacing w:val="0"/>
              <w:jc w:val="both"/>
              <w:rPr>
                <w:sz w:val="24"/>
                <w:szCs w:val="24"/>
              </w:rPr>
            </w:pPr>
            <w:r>
              <w:rPr>
                <w:sz w:val="24"/>
                <w:szCs w:val="24"/>
              </w:rPr>
              <w:t>Si este icono se encuentra pulsado, al comparar dos documentos, al desplazarnos por uno en sentido vertical, también lo hace el otro al mismo tiempo, de manera que ambos documentos comparados se encuentran en la misma línea de escritura. Esto facilita bastante el proceso de comparación entre documentos, al no tener que ir desplazando los dos alternativamente.</w:t>
            </w:r>
            <w:r w:rsidR="00C90C2B">
              <w:rPr>
                <w:sz w:val="24"/>
                <w:szCs w:val="24"/>
              </w:rPr>
              <w:t xml:space="preserve"> </w:t>
            </w:r>
            <w:hyperlink r:id="rId12" w:history="1">
              <w:r w:rsidR="0034064B" w:rsidRPr="0034064B">
                <w:rPr>
                  <w:rStyle w:val="Hipervnculo"/>
                  <w:sz w:val="24"/>
                  <w:szCs w:val="24"/>
                </w:rPr>
                <w:t>Más Información</w:t>
              </w:r>
            </w:hyperlink>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Sincronización horizontal</w:t>
            </w:r>
          </w:p>
        </w:tc>
        <w:tc>
          <w:tcPr>
            <w:tcW w:w="4961" w:type="dxa"/>
            <w:vAlign w:val="center"/>
          </w:tcPr>
          <w:p w:rsidR="001618AD" w:rsidRPr="00F545EF" w:rsidRDefault="00CE491E" w:rsidP="00CE491E">
            <w:pPr>
              <w:pStyle w:val="Prrafodelista"/>
              <w:tabs>
                <w:tab w:val="left" w:pos="851"/>
              </w:tabs>
              <w:spacing w:before="60" w:after="60" w:line="300" w:lineRule="exact"/>
              <w:ind w:left="0"/>
              <w:contextualSpacing w:val="0"/>
              <w:jc w:val="both"/>
              <w:rPr>
                <w:sz w:val="24"/>
                <w:szCs w:val="24"/>
              </w:rPr>
            </w:pPr>
            <w:r>
              <w:rPr>
                <w:sz w:val="24"/>
                <w:szCs w:val="24"/>
              </w:rPr>
              <w:t>Este icono realiza la misma función pero en sentido horizontal.</w:t>
            </w:r>
            <w:r w:rsidR="00C90C2B">
              <w:rPr>
                <w:sz w:val="24"/>
                <w:szCs w:val="24"/>
              </w:rPr>
              <w:t xml:space="preserve"> </w:t>
            </w:r>
            <w:hyperlink r:id="rId13" w:history="1">
              <w:r w:rsidR="00C90C2B" w:rsidRPr="0034064B">
                <w:rPr>
                  <w:rStyle w:val="Hipervnculo"/>
                  <w:sz w:val="24"/>
                  <w:szCs w:val="24"/>
                </w:rPr>
                <w:t>Más información</w:t>
              </w:r>
            </w:hyperlink>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Ajuste de línea</w:t>
            </w:r>
          </w:p>
        </w:tc>
        <w:tc>
          <w:tcPr>
            <w:tcW w:w="4961" w:type="dxa"/>
            <w:vAlign w:val="center"/>
          </w:tcPr>
          <w:p w:rsidR="001618AD" w:rsidRPr="00F545EF" w:rsidRDefault="00A65553" w:rsidP="001618AD">
            <w:pPr>
              <w:pStyle w:val="Prrafodelista"/>
              <w:tabs>
                <w:tab w:val="left" w:pos="851"/>
              </w:tabs>
              <w:spacing w:before="60" w:after="60" w:line="300" w:lineRule="exact"/>
              <w:ind w:left="0"/>
              <w:contextualSpacing w:val="0"/>
              <w:jc w:val="both"/>
              <w:rPr>
                <w:sz w:val="24"/>
                <w:szCs w:val="24"/>
              </w:rPr>
            </w:pPr>
            <w:r>
              <w:rPr>
                <w:sz w:val="24"/>
                <w:szCs w:val="24"/>
              </w:rPr>
              <w:t>Si se encuentra activado este icono hace que el texto se vaya ajustando automáticamente al espacio de ventana abierto.</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Mostrar todos los caracteres</w:t>
            </w:r>
          </w:p>
        </w:tc>
        <w:tc>
          <w:tcPr>
            <w:tcW w:w="4961" w:type="dxa"/>
            <w:vAlign w:val="center"/>
          </w:tcPr>
          <w:p w:rsidR="001618AD" w:rsidRPr="00F545EF" w:rsidRDefault="00A65553" w:rsidP="001618AD">
            <w:pPr>
              <w:pStyle w:val="Prrafodelista"/>
              <w:tabs>
                <w:tab w:val="left" w:pos="851"/>
              </w:tabs>
              <w:spacing w:before="60" w:after="60" w:line="300" w:lineRule="exact"/>
              <w:ind w:left="0"/>
              <w:contextualSpacing w:val="0"/>
              <w:jc w:val="both"/>
              <w:rPr>
                <w:sz w:val="24"/>
                <w:szCs w:val="24"/>
              </w:rPr>
            </w:pPr>
            <w:r>
              <w:rPr>
                <w:sz w:val="24"/>
                <w:szCs w:val="24"/>
              </w:rPr>
              <w:t>Si se encuentra seleccionado este icono, se visualiza en pantalla todos los caracteres. Ejemplo cada paso de sangría se indica con una flecha.</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Mostrar sangrías</w:t>
            </w:r>
          </w:p>
        </w:tc>
        <w:tc>
          <w:tcPr>
            <w:tcW w:w="4961" w:type="dxa"/>
            <w:vAlign w:val="center"/>
          </w:tcPr>
          <w:p w:rsidR="001618AD" w:rsidRPr="00F545EF" w:rsidRDefault="0028274C" w:rsidP="001618AD">
            <w:pPr>
              <w:pStyle w:val="Prrafodelista"/>
              <w:tabs>
                <w:tab w:val="left" w:pos="851"/>
              </w:tabs>
              <w:spacing w:before="60" w:after="60" w:line="300" w:lineRule="exact"/>
              <w:ind w:left="0"/>
              <w:contextualSpacing w:val="0"/>
              <w:jc w:val="both"/>
              <w:rPr>
                <w:sz w:val="24"/>
                <w:szCs w:val="24"/>
              </w:rPr>
            </w:pPr>
            <w:r>
              <w:rPr>
                <w:sz w:val="24"/>
                <w:szCs w:val="24"/>
              </w:rPr>
              <w:t>Si se selecciona este icono se visualizará en la pantalla las sangrías existentes en el texto mediante una línea delgada. Esta une las etiquetas de apertura y cierre.</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p>
        </w:tc>
      </w:tr>
      <w:tr w:rsidR="001618AD" w:rsidRPr="00F545EF" w:rsidTr="00C41AE3">
        <w:trPr>
          <w:trHeight w:val="340"/>
        </w:trPr>
        <w:tc>
          <w:tcPr>
            <w:tcW w:w="2802" w:type="dxa"/>
            <w:vAlign w:val="center"/>
          </w:tcPr>
          <w:p w:rsidR="001618AD" w:rsidRPr="003E0ACB" w:rsidRDefault="00A65553" w:rsidP="002D2A51">
            <w:pPr>
              <w:pStyle w:val="Prrafodelista"/>
              <w:tabs>
                <w:tab w:val="left" w:pos="851"/>
              </w:tabs>
              <w:spacing w:before="60" w:after="60" w:line="300" w:lineRule="exact"/>
              <w:ind w:left="0"/>
              <w:contextualSpacing w:val="0"/>
              <w:rPr>
                <w:b/>
                <w:sz w:val="24"/>
                <w:szCs w:val="24"/>
              </w:rPr>
            </w:pPr>
            <w:r w:rsidRPr="003E0ACB">
              <w:rPr>
                <w:b/>
                <w:sz w:val="24"/>
                <w:szCs w:val="24"/>
              </w:rPr>
              <w:t>Define your la</w:t>
            </w:r>
            <w:r w:rsidR="001618AD" w:rsidRPr="003E0ACB">
              <w:rPr>
                <w:b/>
                <w:sz w:val="24"/>
                <w:szCs w:val="24"/>
              </w:rPr>
              <w:t>nguaje…</w:t>
            </w:r>
          </w:p>
        </w:tc>
        <w:tc>
          <w:tcPr>
            <w:tcW w:w="4961" w:type="dxa"/>
            <w:vAlign w:val="center"/>
          </w:tcPr>
          <w:p w:rsidR="001618AD" w:rsidRPr="00F545EF" w:rsidRDefault="00E42B1A" w:rsidP="001618AD">
            <w:pPr>
              <w:pStyle w:val="Prrafodelista"/>
              <w:tabs>
                <w:tab w:val="left" w:pos="851"/>
              </w:tabs>
              <w:spacing w:before="60" w:after="60" w:line="300" w:lineRule="exact"/>
              <w:ind w:left="0"/>
              <w:contextualSpacing w:val="0"/>
              <w:jc w:val="both"/>
              <w:rPr>
                <w:sz w:val="24"/>
                <w:szCs w:val="24"/>
              </w:rPr>
            </w:pPr>
            <w:r>
              <w:rPr>
                <w:sz w:val="24"/>
                <w:szCs w:val="24"/>
              </w:rPr>
              <w:t xml:space="preserve">Este icono permite definir lenguajes personales, mediante definición de palabras claves, operadores, etc.. </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Iniciar grabación</w:t>
            </w:r>
          </w:p>
        </w:tc>
        <w:tc>
          <w:tcPr>
            <w:tcW w:w="4961" w:type="dxa"/>
            <w:vAlign w:val="center"/>
          </w:tcPr>
          <w:p w:rsidR="001618AD" w:rsidRPr="00F545EF" w:rsidRDefault="00D82DAC" w:rsidP="001618AD">
            <w:pPr>
              <w:pStyle w:val="Prrafodelista"/>
              <w:tabs>
                <w:tab w:val="left" w:pos="851"/>
              </w:tabs>
              <w:spacing w:before="60" w:after="60" w:line="300" w:lineRule="exact"/>
              <w:ind w:left="0"/>
              <w:contextualSpacing w:val="0"/>
              <w:jc w:val="both"/>
              <w:rPr>
                <w:sz w:val="24"/>
                <w:szCs w:val="24"/>
              </w:rPr>
            </w:pPr>
            <w:r>
              <w:rPr>
                <w:sz w:val="24"/>
                <w:szCs w:val="24"/>
              </w:rPr>
              <w:t>Tras pulsar este icono se irán almacenando todos los pasos realizados en una macro. Por ejemplo si escribimos Hola Mundo y después borramos Mundo, la macro será Hola.</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Detener grabación</w:t>
            </w:r>
          </w:p>
        </w:tc>
        <w:tc>
          <w:tcPr>
            <w:tcW w:w="4961" w:type="dxa"/>
            <w:vAlign w:val="center"/>
          </w:tcPr>
          <w:p w:rsidR="001618AD" w:rsidRPr="00F545EF" w:rsidRDefault="00D82DAC" w:rsidP="001618AD">
            <w:pPr>
              <w:pStyle w:val="Prrafodelista"/>
              <w:tabs>
                <w:tab w:val="left" w:pos="851"/>
              </w:tabs>
              <w:spacing w:before="60" w:after="60" w:line="300" w:lineRule="exact"/>
              <w:ind w:left="0"/>
              <w:contextualSpacing w:val="0"/>
              <w:jc w:val="both"/>
              <w:rPr>
                <w:sz w:val="24"/>
                <w:szCs w:val="24"/>
              </w:rPr>
            </w:pPr>
            <w:r>
              <w:rPr>
                <w:sz w:val="24"/>
                <w:szCs w:val="24"/>
              </w:rPr>
              <w:t>Cuando se pulsa este botón se paraliza el almacenaje de los pasos realizados.</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p>
        </w:tc>
      </w:tr>
      <w:tr w:rsidR="001618AD" w:rsidRPr="00F545EF" w:rsidTr="003E0ACB">
        <w:trPr>
          <w:trHeight w:val="1581"/>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Reproducir</w:t>
            </w:r>
          </w:p>
        </w:tc>
        <w:tc>
          <w:tcPr>
            <w:tcW w:w="4961" w:type="dxa"/>
            <w:vAlign w:val="center"/>
          </w:tcPr>
          <w:p w:rsidR="001618AD" w:rsidRPr="00F545EF" w:rsidRDefault="00D82DAC" w:rsidP="001618AD">
            <w:pPr>
              <w:pStyle w:val="Prrafodelista"/>
              <w:tabs>
                <w:tab w:val="left" w:pos="851"/>
              </w:tabs>
              <w:spacing w:before="60" w:after="60" w:line="300" w:lineRule="exact"/>
              <w:ind w:left="0"/>
              <w:contextualSpacing w:val="0"/>
              <w:jc w:val="both"/>
              <w:rPr>
                <w:sz w:val="24"/>
                <w:szCs w:val="24"/>
              </w:rPr>
            </w:pPr>
            <w:r>
              <w:rPr>
                <w:sz w:val="24"/>
                <w:szCs w:val="24"/>
              </w:rPr>
              <w:t>Cuando pulsamos este icono, reproducimos la macro grabada anteriormente, de forma que siguiendo con el ejemplo anterior se escribirá Hola</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r>
              <w:rPr>
                <w:sz w:val="24"/>
                <w:szCs w:val="24"/>
              </w:rPr>
              <w:t>Ctrl+Shift+P</w:t>
            </w: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lastRenderedPageBreak/>
              <w:t>Ejecutar una macro varias veces…</w:t>
            </w:r>
          </w:p>
        </w:tc>
        <w:tc>
          <w:tcPr>
            <w:tcW w:w="4961" w:type="dxa"/>
            <w:vAlign w:val="center"/>
          </w:tcPr>
          <w:p w:rsidR="001618AD" w:rsidRPr="00F545EF" w:rsidRDefault="008E6914" w:rsidP="001618AD">
            <w:pPr>
              <w:pStyle w:val="Prrafodelista"/>
              <w:tabs>
                <w:tab w:val="left" w:pos="851"/>
              </w:tabs>
              <w:spacing w:before="60" w:after="60" w:line="300" w:lineRule="exact"/>
              <w:ind w:left="0"/>
              <w:contextualSpacing w:val="0"/>
              <w:jc w:val="both"/>
              <w:rPr>
                <w:sz w:val="24"/>
                <w:szCs w:val="24"/>
              </w:rPr>
            </w:pPr>
            <w:r>
              <w:rPr>
                <w:sz w:val="24"/>
                <w:szCs w:val="24"/>
              </w:rPr>
              <w:t xml:space="preserve">Al pulsar este icono nos aparece un cuadro de dialogo donde podemos indicar el </w:t>
            </w:r>
            <w:r w:rsidR="00EE3FA1">
              <w:rPr>
                <w:sz w:val="24"/>
                <w:szCs w:val="24"/>
              </w:rPr>
              <w:t>número</w:t>
            </w:r>
            <w:r>
              <w:rPr>
                <w:sz w:val="24"/>
                <w:szCs w:val="24"/>
              </w:rPr>
              <w:t xml:space="preserve"> de veces que queremos ejecutar la macro. Ejemplo si le indicamos “3”, se escribirá HolaHolaHola</w:t>
            </w:r>
            <w:r w:rsidR="00EE3FA1">
              <w:rPr>
                <w:sz w:val="24"/>
                <w:szCs w:val="24"/>
              </w:rPr>
              <w:t>. También se puede indicar que ejecute la macro hasta el final del documento.</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Guardar la macro grabada</w:t>
            </w:r>
          </w:p>
        </w:tc>
        <w:tc>
          <w:tcPr>
            <w:tcW w:w="4961" w:type="dxa"/>
            <w:vAlign w:val="center"/>
          </w:tcPr>
          <w:p w:rsidR="001618AD" w:rsidRPr="00F545EF" w:rsidRDefault="00BD0DD5" w:rsidP="00BD0DD5">
            <w:pPr>
              <w:pStyle w:val="Prrafodelista"/>
              <w:tabs>
                <w:tab w:val="left" w:pos="851"/>
              </w:tabs>
              <w:spacing w:before="60" w:after="60" w:line="300" w:lineRule="exact"/>
              <w:ind w:left="0"/>
              <w:contextualSpacing w:val="0"/>
              <w:jc w:val="both"/>
              <w:rPr>
                <w:sz w:val="24"/>
                <w:szCs w:val="24"/>
              </w:rPr>
            </w:pPr>
            <w:r>
              <w:rPr>
                <w:sz w:val="24"/>
                <w:szCs w:val="24"/>
              </w:rPr>
              <w:t>Podemos guardar una macro grabada con el nombre que queramos y configurarlo para poderlo ejecutar  mediante teclado abreviado</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 xml:space="preserve">Show NppFTP </w:t>
            </w:r>
            <w:r w:rsidR="002D2A51" w:rsidRPr="003E0ACB">
              <w:rPr>
                <w:b/>
                <w:sz w:val="24"/>
                <w:szCs w:val="24"/>
              </w:rPr>
              <w:t>W</w:t>
            </w:r>
            <w:r w:rsidRPr="003E0ACB">
              <w:rPr>
                <w:b/>
                <w:sz w:val="24"/>
                <w:szCs w:val="24"/>
              </w:rPr>
              <w:t>indow</w:t>
            </w:r>
          </w:p>
        </w:tc>
        <w:tc>
          <w:tcPr>
            <w:tcW w:w="4961" w:type="dxa"/>
            <w:vAlign w:val="center"/>
          </w:tcPr>
          <w:p w:rsidR="001618AD" w:rsidRPr="00F545EF" w:rsidRDefault="00A23FAD" w:rsidP="001618AD">
            <w:pPr>
              <w:pStyle w:val="Prrafodelista"/>
              <w:tabs>
                <w:tab w:val="left" w:pos="851"/>
              </w:tabs>
              <w:spacing w:before="60" w:after="60" w:line="300" w:lineRule="exact"/>
              <w:ind w:left="0"/>
              <w:contextualSpacing w:val="0"/>
              <w:jc w:val="both"/>
              <w:rPr>
                <w:sz w:val="24"/>
                <w:szCs w:val="24"/>
              </w:rPr>
            </w:pPr>
            <w:r>
              <w:rPr>
                <w:sz w:val="24"/>
                <w:szCs w:val="24"/>
              </w:rPr>
              <w:t>Plugin que permite editar ficheros de servidores remotos. Hay que configurar las conexiones.</w:t>
            </w:r>
          </w:p>
        </w:tc>
        <w:tc>
          <w:tcPr>
            <w:tcW w:w="1984" w:type="dxa"/>
            <w:vAlign w:val="center"/>
          </w:tcPr>
          <w:p w:rsidR="001618AD" w:rsidRPr="00F545EF" w:rsidRDefault="001618AD" w:rsidP="00F53DCC">
            <w:pPr>
              <w:pStyle w:val="Prrafodelista"/>
              <w:tabs>
                <w:tab w:val="left" w:pos="851"/>
              </w:tabs>
              <w:spacing w:before="60" w:after="60" w:line="300" w:lineRule="exact"/>
              <w:ind w:left="0"/>
              <w:contextualSpacing w:val="0"/>
              <w:jc w:val="center"/>
              <w:rPr>
                <w:sz w:val="24"/>
                <w:szCs w:val="24"/>
              </w:rPr>
            </w:pPr>
          </w:p>
        </w:tc>
      </w:tr>
      <w:tr w:rsidR="001618AD" w:rsidRPr="00F545EF" w:rsidTr="00C41AE3">
        <w:trPr>
          <w:trHeight w:val="340"/>
        </w:trPr>
        <w:tc>
          <w:tcPr>
            <w:tcW w:w="2802" w:type="dxa"/>
            <w:vAlign w:val="center"/>
          </w:tcPr>
          <w:p w:rsidR="001618AD" w:rsidRPr="003E0ACB" w:rsidRDefault="001618AD" w:rsidP="002D2A51">
            <w:pPr>
              <w:pStyle w:val="Prrafodelista"/>
              <w:tabs>
                <w:tab w:val="left" w:pos="851"/>
              </w:tabs>
              <w:spacing w:before="60" w:after="60" w:line="300" w:lineRule="exact"/>
              <w:ind w:left="0"/>
              <w:contextualSpacing w:val="0"/>
              <w:rPr>
                <w:b/>
                <w:sz w:val="24"/>
                <w:szCs w:val="24"/>
              </w:rPr>
            </w:pPr>
            <w:r w:rsidRPr="003E0ACB">
              <w:rPr>
                <w:b/>
                <w:sz w:val="24"/>
                <w:szCs w:val="24"/>
              </w:rPr>
              <w:t>Spell-checker…</w:t>
            </w:r>
          </w:p>
        </w:tc>
        <w:tc>
          <w:tcPr>
            <w:tcW w:w="4961" w:type="dxa"/>
            <w:vAlign w:val="center"/>
          </w:tcPr>
          <w:p w:rsidR="001618AD" w:rsidRPr="00F545EF" w:rsidRDefault="00A23FAD" w:rsidP="001618AD">
            <w:pPr>
              <w:pStyle w:val="Prrafodelista"/>
              <w:tabs>
                <w:tab w:val="left" w:pos="851"/>
              </w:tabs>
              <w:spacing w:before="60" w:after="60" w:line="300" w:lineRule="exact"/>
              <w:ind w:left="0"/>
              <w:contextualSpacing w:val="0"/>
              <w:jc w:val="both"/>
              <w:rPr>
                <w:sz w:val="24"/>
                <w:szCs w:val="24"/>
              </w:rPr>
            </w:pPr>
            <w:r>
              <w:rPr>
                <w:sz w:val="24"/>
                <w:szCs w:val="24"/>
              </w:rPr>
              <w:t>Corrector ortográfico</w:t>
            </w:r>
          </w:p>
        </w:tc>
        <w:tc>
          <w:tcPr>
            <w:tcW w:w="1984" w:type="dxa"/>
            <w:vAlign w:val="center"/>
          </w:tcPr>
          <w:p w:rsidR="001618AD" w:rsidRPr="00F545EF" w:rsidRDefault="001618AD" w:rsidP="001618AD">
            <w:pPr>
              <w:pStyle w:val="Prrafodelista"/>
              <w:tabs>
                <w:tab w:val="left" w:pos="851"/>
              </w:tabs>
              <w:spacing w:before="60" w:after="60" w:line="300" w:lineRule="exact"/>
              <w:ind w:left="0"/>
              <w:contextualSpacing w:val="0"/>
              <w:jc w:val="both"/>
              <w:rPr>
                <w:sz w:val="24"/>
                <w:szCs w:val="24"/>
              </w:rPr>
            </w:pPr>
            <w:r>
              <w:rPr>
                <w:sz w:val="24"/>
                <w:szCs w:val="24"/>
              </w:rPr>
              <w:t>Ctrl+Alt+Shift+S</w:t>
            </w:r>
          </w:p>
        </w:tc>
      </w:tr>
    </w:tbl>
    <w:p w:rsidR="00F545EF" w:rsidRPr="000C040F" w:rsidRDefault="00F545EF" w:rsidP="00F545EF">
      <w:pPr>
        <w:pStyle w:val="Prrafodelista"/>
        <w:shd w:val="clear" w:color="auto" w:fill="FFFFFF"/>
        <w:tabs>
          <w:tab w:val="left" w:pos="851"/>
        </w:tabs>
        <w:spacing w:before="240" w:after="120" w:line="300" w:lineRule="exact"/>
        <w:ind w:left="0" w:right="454"/>
        <w:contextualSpacing w:val="0"/>
        <w:jc w:val="both"/>
        <w:rPr>
          <w:i/>
          <w:sz w:val="24"/>
          <w:szCs w:val="24"/>
        </w:rPr>
      </w:pPr>
    </w:p>
    <w:p w:rsidR="000C040F" w:rsidRPr="00441F17" w:rsidRDefault="000C040F" w:rsidP="000C040F">
      <w:pPr>
        <w:pStyle w:val="Prrafodelista"/>
        <w:shd w:val="clear" w:color="auto" w:fill="FFFFFF"/>
        <w:tabs>
          <w:tab w:val="left" w:pos="851"/>
        </w:tabs>
        <w:spacing w:before="120" w:after="120" w:line="300" w:lineRule="exact"/>
        <w:ind w:left="567" w:right="454"/>
        <w:jc w:val="both"/>
        <w:rPr>
          <w:b/>
          <w:i/>
          <w:sz w:val="24"/>
          <w:szCs w:val="24"/>
        </w:rPr>
      </w:pPr>
    </w:p>
    <w:p w:rsidR="00441F17" w:rsidRDefault="00441F17" w:rsidP="00441F17">
      <w:pPr>
        <w:shd w:val="clear" w:color="auto" w:fill="FFFFFF"/>
        <w:tabs>
          <w:tab w:val="left" w:pos="851"/>
        </w:tabs>
        <w:spacing w:before="120" w:after="120" w:line="300" w:lineRule="exact"/>
        <w:ind w:right="454"/>
        <w:jc w:val="both"/>
        <w:rPr>
          <w:b/>
          <w:i/>
          <w:sz w:val="24"/>
          <w:szCs w:val="24"/>
        </w:rPr>
      </w:pPr>
    </w:p>
    <w:p w:rsidR="00441F17" w:rsidRDefault="00441F17"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3E0ACB" w:rsidRDefault="003E0ACB"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BF5C5B" w:rsidRDefault="00BF5C5B" w:rsidP="00441F17">
      <w:pPr>
        <w:shd w:val="clear" w:color="auto" w:fill="FFFFFF"/>
        <w:tabs>
          <w:tab w:val="left" w:pos="851"/>
        </w:tabs>
        <w:spacing w:before="120" w:after="120" w:line="300" w:lineRule="exact"/>
        <w:ind w:right="454"/>
        <w:jc w:val="both"/>
        <w:rPr>
          <w:b/>
          <w:i/>
          <w:sz w:val="24"/>
          <w:szCs w:val="24"/>
        </w:rPr>
      </w:pPr>
    </w:p>
    <w:p w:rsidR="00441F17" w:rsidRPr="00441F17" w:rsidRDefault="00441F17" w:rsidP="00441F17">
      <w:pPr>
        <w:pStyle w:val="Prrafodelista"/>
        <w:numPr>
          <w:ilvl w:val="1"/>
          <w:numId w:val="47"/>
        </w:numPr>
        <w:shd w:val="clear" w:color="auto" w:fill="FFFFFF"/>
        <w:tabs>
          <w:tab w:val="left" w:pos="5855"/>
        </w:tabs>
        <w:spacing w:before="120" w:after="240" w:line="300" w:lineRule="exact"/>
        <w:ind w:left="851" w:right="454" w:hanging="567"/>
        <w:contextualSpacing w:val="0"/>
        <w:jc w:val="both"/>
        <w:rPr>
          <w:b/>
          <w:i/>
          <w:sz w:val="24"/>
          <w:szCs w:val="24"/>
        </w:rPr>
      </w:pPr>
      <w:r w:rsidRPr="00441F17">
        <w:rPr>
          <w:b/>
          <w:sz w:val="24"/>
          <w:szCs w:val="24"/>
        </w:rPr>
        <w:t>Opciones del menú Ar</w:t>
      </w:r>
      <w:r w:rsidR="00C41AE3">
        <w:rPr>
          <w:b/>
          <w:sz w:val="24"/>
          <w:szCs w:val="24"/>
        </w:rPr>
        <w:t>chivo</w:t>
      </w:r>
      <w:r w:rsidRPr="00441F17">
        <w:rPr>
          <w:b/>
          <w:sz w:val="24"/>
          <w:szCs w:val="24"/>
        </w:rPr>
        <w:t>, Editar y Buscar.</w:t>
      </w:r>
    </w:p>
    <w:p w:rsidR="0061272A" w:rsidRDefault="0061272A" w:rsidP="00C0332F">
      <w:pPr>
        <w:spacing w:before="120" w:after="120" w:line="360" w:lineRule="auto"/>
        <w:jc w:val="both"/>
        <w:rPr>
          <w:b/>
        </w:rPr>
      </w:pPr>
    </w:p>
    <w:tbl>
      <w:tblPr>
        <w:tblStyle w:val="Tablaconcuadrcula"/>
        <w:tblW w:w="974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2802"/>
        <w:gridCol w:w="283"/>
        <w:gridCol w:w="4678"/>
        <w:gridCol w:w="1984"/>
      </w:tblGrid>
      <w:tr w:rsidR="00C41AE3" w:rsidRPr="00F545EF" w:rsidTr="00C41AE3">
        <w:trPr>
          <w:trHeight w:val="474"/>
        </w:trPr>
        <w:tc>
          <w:tcPr>
            <w:tcW w:w="9747" w:type="dxa"/>
            <w:gridSpan w:val="4"/>
            <w:tcBorders>
              <w:bottom w:val="double" w:sz="4" w:space="0" w:color="auto"/>
            </w:tcBorders>
            <w:shd w:val="clear" w:color="auto" w:fill="948A54" w:themeFill="background2" w:themeFillShade="80"/>
            <w:vAlign w:val="center"/>
          </w:tcPr>
          <w:p w:rsidR="00C41AE3" w:rsidRPr="00F545EF" w:rsidRDefault="00C41AE3" w:rsidP="00BF5C5B">
            <w:pPr>
              <w:pStyle w:val="Prrafodelista"/>
              <w:tabs>
                <w:tab w:val="left" w:pos="851"/>
              </w:tabs>
              <w:spacing w:before="120" w:after="120" w:line="300" w:lineRule="exact"/>
              <w:ind w:left="0"/>
              <w:contextualSpacing w:val="0"/>
              <w:jc w:val="center"/>
              <w:rPr>
                <w:b/>
                <w:color w:val="FFFFFF" w:themeColor="background1"/>
                <w:sz w:val="24"/>
                <w:szCs w:val="24"/>
              </w:rPr>
            </w:pPr>
            <w:r>
              <w:rPr>
                <w:b/>
                <w:color w:val="FFFFFF" w:themeColor="background1"/>
                <w:sz w:val="24"/>
                <w:szCs w:val="24"/>
              </w:rPr>
              <w:t>MENU</w:t>
            </w:r>
          </w:p>
        </w:tc>
      </w:tr>
      <w:tr w:rsidR="00C41AE3" w:rsidRPr="00F545EF" w:rsidTr="00C41AE3">
        <w:trPr>
          <w:trHeight w:hRule="exact" w:val="227"/>
        </w:trPr>
        <w:tc>
          <w:tcPr>
            <w:tcW w:w="9747" w:type="dxa"/>
            <w:gridSpan w:val="4"/>
            <w:tcBorders>
              <w:left w:val="nil"/>
              <w:bottom w:val="double" w:sz="4" w:space="0" w:color="auto"/>
              <w:right w:val="nil"/>
            </w:tcBorders>
            <w:shd w:val="clear" w:color="auto" w:fill="FFFFFF" w:themeFill="background1"/>
            <w:vAlign w:val="center"/>
          </w:tcPr>
          <w:p w:rsidR="00C41AE3" w:rsidRPr="00F545EF" w:rsidRDefault="00C41AE3" w:rsidP="00BF5C5B">
            <w:pPr>
              <w:pStyle w:val="Prrafodelista"/>
              <w:tabs>
                <w:tab w:val="left" w:pos="851"/>
              </w:tabs>
              <w:spacing w:before="120" w:after="120" w:line="300" w:lineRule="exact"/>
              <w:ind w:left="0"/>
              <w:contextualSpacing w:val="0"/>
              <w:jc w:val="center"/>
              <w:rPr>
                <w:b/>
                <w:color w:val="FFFFFF" w:themeColor="background1"/>
                <w:sz w:val="24"/>
                <w:szCs w:val="24"/>
              </w:rPr>
            </w:pPr>
          </w:p>
        </w:tc>
      </w:tr>
      <w:tr w:rsidR="00C41AE3" w:rsidRPr="00F545EF" w:rsidTr="00C41AE3">
        <w:trPr>
          <w:trHeight w:val="474"/>
        </w:trPr>
        <w:tc>
          <w:tcPr>
            <w:tcW w:w="9747" w:type="dxa"/>
            <w:gridSpan w:val="4"/>
            <w:tcBorders>
              <w:bottom w:val="double" w:sz="4" w:space="0" w:color="auto"/>
            </w:tcBorders>
            <w:shd w:val="clear" w:color="auto" w:fill="948A54" w:themeFill="background2" w:themeFillShade="80"/>
            <w:vAlign w:val="center"/>
          </w:tcPr>
          <w:p w:rsidR="00C41AE3" w:rsidRPr="00F545EF" w:rsidRDefault="00C41AE3" w:rsidP="00BF5C5B">
            <w:pPr>
              <w:pStyle w:val="Prrafodelista"/>
              <w:tabs>
                <w:tab w:val="left" w:pos="851"/>
              </w:tabs>
              <w:spacing w:before="120" w:after="120" w:line="300" w:lineRule="exact"/>
              <w:ind w:left="0"/>
              <w:contextualSpacing w:val="0"/>
              <w:jc w:val="center"/>
              <w:rPr>
                <w:b/>
                <w:color w:val="FFFFFF" w:themeColor="background1"/>
                <w:sz w:val="24"/>
                <w:szCs w:val="24"/>
              </w:rPr>
            </w:pPr>
            <w:r>
              <w:rPr>
                <w:b/>
                <w:color w:val="FFFFFF" w:themeColor="background1"/>
                <w:sz w:val="24"/>
                <w:szCs w:val="24"/>
              </w:rPr>
              <w:t>Archivo</w:t>
            </w:r>
            <w:r w:rsidR="00D068AA">
              <w:rPr>
                <w:b/>
                <w:color w:val="FFFFFF" w:themeColor="background1"/>
                <w:sz w:val="24"/>
                <w:szCs w:val="24"/>
              </w:rPr>
              <w:t>: Contiene opciones para manipular archivos.</w:t>
            </w:r>
          </w:p>
        </w:tc>
      </w:tr>
      <w:tr w:rsidR="00C41AE3" w:rsidRPr="00F545EF" w:rsidTr="00D068AA">
        <w:trPr>
          <w:trHeight w:hRule="exact" w:val="227"/>
        </w:trPr>
        <w:tc>
          <w:tcPr>
            <w:tcW w:w="9747" w:type="dxa"/>
            <w:gridSpan w:val="4"/>
            <w:tcBorders>
              <w:left w:val="nil"/>
              <w:bottom w:val="double" w:sz="4" w:space="0" w:color="auto"/>
              <w:right w:val="nil"/>
            </w:tcBorders>
            <w:shd w:val="clear" w:color="auto" w:fill="FFFFFF" w:themeFill="background1"/>
            <w:vAlign w:val="center"/>
          </w:tcPr>
          <w:p w:rsidR="00C41AE3" w:rsidRPr="00F545EF" w:rsidRDefault="00C41AE3" w:rsidP="00BF5C5B">
            <w:pPr>
              <w:pStyle w:val="Prrafodelista"/>
              <w:tabs>
                <w:tab w:val="left" w:pos="851"/>
              </w:tabs>
              <w:spacing w:before="120" w:after="120" w:line="300" w:lineRule="exact"/>
              <w:ind w:left="0"/>
              <w:contextualSpacing w:val="0"/>
              <w:jc w:val="center"/>
              <w:rPr>
                <w:b/>
                <w:color w:val="FFFFFF" w:themeColor="background1"/>
                <w:sz w:val="24"/>
                <w:szCs w:val="24"/>
              </w:rPr>
            </w:pPr>
          </w:p>
        </w:tc>
      </w:tr>
      <w:tr w:rsidR="00D068AA" w:rsidRPr="00F545EF" w:rsidTr="00D068AA">
        <w:trPr>
          <w:trHeight w:hRule="exact" w:val="6137"/>
        </w:trPr>
        <w:tc>
          <w:tcPr>
            <w:tcW w:w="3085" w:type="dxa"/>
            <w:gridSpan w:val="2"/>
            <w:tcBorders>
              <w:left w:val="double" w:sz="4" w:space="0" w:color="auto"/>
              <w:bottom w:val="double" w:sz="4" w:space="0" w:color="auto"/>
              <w:right w:val="double" w:sz="4" w:space="0" w:color="auto"/>
            </w:tcBorders>
            <w:shd w:val="clear" w:color="auto" w:fill="948A54" w:themeFill="background2" w:themeFillShade="80"/>
            <w:vAlign w:val="center"/>
          </w:tcPr>
          <w:p w:rsidR="00D068AA" w:rsidRPr="00D068AA" w:rsidRDefault="00D068AA" w:rsidP="00D068AA">
            <w:pPr>
              <w:pStyle w:val="Prrafodelista"/>
              <w:tabs>
                <w:tab w:val="left" w:pos="851"/>
              </w:tabs>
              <w:spacing w:before="120" w:after="120" w:line="300" w:lineRule="exact"/>
              <w:ind w:left="0"/>
              <w:contextualSpacing w:val="0"/>
              <w:rPr>
                <w:b/>
                <w:color w:val="FFFFFF" w:themeColor="background1"/>
                <w:sz w:val="24"/>
                <w:szCs w:val="24"/>
              </w:rPr>
            </w:pPr>
            <w:r w:rsidRPr="00D068AA">
              <w:rPr>
                <w:b/>
                <w:color w:val="FFFFFF" w:themeColor="background1"/>
                <w:sz w:val="24"/>
                <w:szCs w:val="24"/>
              </w:rPr>
              <w:t>Imagen de la etiqueta Archivo desplegada</w:t>
            </w:r>
          </w:p>
        </w:tc>
        <w:tc>
          <w:tcPr>
            <w:tcW w:w="6662" w:type="dxa"/>
            <w:gridSpan w:val="2"/>
            <w:tcBorders>
              <w:left w:val="double" w:sz="4" w:space="0" w:color="auto"/>
              <w:bottom w:val="double" w:sz="4" w:space="0" w:color="auto"/>
              <w:right w:val="double" w:sz="4" w:space="0" w:color="auto"/>
            </w:tcBorders>
            <w:shd w:val="clear" w:color="auto" w:fill="FFFFFF" w:themeFill="background1"/>
            <w:vAlign w:val="center"/>
          </w:tcPr>
          <w:p w:rsidR="00D068AA" w:rsidRPr="00F545EF" w:rsidRDefault="00D068AA" w:rsidP="00D068AA">
            <w:pPr>
              <w:pStyle w:val="Prrafodelista"/>
              <w:tabs>
                <w:tab w:val="left" w:pos="851"/>
              </w:tabs>
              <w:spacing w:before="120" w:after="120" w:line="300" w:lineRule="exact"/>
              <w:ind w:left="0"/>
              <w:contextualSpacing w:val="0"/>
              <w:rPr>
                <w:b/>
                <w:color w:val="FFFFFF" w:themeColor="background1"/>
                <w:sz w:val="24"/>
                <w:szCs w:val="24"/>
              </w:rPr>
            </w:pPr>
            <w:r w:rsidRPr="00D068AA">
              <w:rPr>
                <w:b/>
                <w:noProof/>
                <w:color w:val="FFFFFF" w:themeColor="background1"/>
                <w:sz w:val="24"/>
                <w:szCs w:val="24"/>
                <w:lang w:eastAsia="es-ES"/>
              </w:rPr>
              <w:drawing>
                <wp:anchor distT="0" distB="0" distL="114300" distR="114300" simplePos="0" relativeHeight="251757568" behindDoc="0" locked="0" layoutInCell="1" allowOverlap="1">
                  <wp:simplePos x="0" y="0"/>
                  <wp:positionH relativeFrom="column">
                    <wp:posOffset>80010</wp:posOffset>
                  </wp:positionH>
                  <wp:positionV relativeFrom="paragraph">
                    <wp:posOffset>37465</wp:posOffset>
                  </wp:positionV>
                  <wp:extent cx="3872230" cy="3508375"/>
                  <wp:effectExtent l="19050" t="0" r="0" b="0"/>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672" t="3349" r="68173" b="46488"/>
                          <a:stretch>
                            <a:fillRect/>
                          </a:stretch>
                        </pic:blipFill>
                        <pic:spPr bwMode="auto">
                          <a:xfrm>
                            <a:off x="0" y="0"/>
                            <a:ext cx="3872230" cy="3508375"/>
                          </a:xfrm>
                          <a:prstGeom prst="rect">
                            <a:avLst/>
                          </a:prstGeom>
                          <a:noFill/>
                          <a:ln w="9525">
                            <a:noFill/>
                            <a:miter lim="800000"/>
                            <a:headEnd/>
                            <a:tailEnd/>
                          </a:ln>
                        </pic:spPr>
                      </pic:pic>
                    </a:graphicData>
                  </a:graphic>
                </wp:anchor>
              </w:drawing>
            </w:r>
          </w:p>
        </w:tc>
      </w:tr>
      <w:tr w:rsidR="00D068AA" w:rsidRPr="00F545EF" w:rsidTr="00FB4C42">
        <w:trPr>
          <w:trHeight w:hRule="exact" w:val="272"/>
        </w:trPr>
        <w:tc>
          <w:tcPr>
            <w:tcW w:w="9747" w:type="dxa"/>
            <w:gridSpan w:val="4"/>
            <w:tcBorders>
              <w:left w:val="nil"/>
              <w:bottom w:val="double" w:sz="4" w:space="0" w:color="auto"/>
              <w:right w:val="nil"/>
            </w:tcBorders>
            <w:shd w:val="clear" w:color="auto" w:fill="FFFFFF" w:themeFill="background1"/>
            <w:vAlign w:val="center"/>
          </w:tcPr>
          <w:p w:rsidR="00D068AA" w:rsidRPr="00F545EF" w:rsidRDefault="00D068AA" w:rsidP="00BF5C5B">
            <w:pPr>
              <w:pStyle w:val="Prrafodelista"/>
              <w:tabs>
                <w:tab w:val="left" w:pos="851"/>
              </w:tabs>
              <w:spacing w:before="120" w:after="120" w:line="300" w:lineRule="exact"/>
              <w:ind w:left="0"/>
              <w:contextualSpacing w:val="0"/>
              <w:jc w:val="center"/>
              <w:rPr>
                <w:b/>
                <w:color w:val="FFFFFF" w:themeColor="background1"/>
                <w:sz w:val="24"/>
                <w:szCs w:val="24"/>
              </w:rPr>
            </w:pPr>
          </w:p>
        </w:tc>
      </w:tr>
      <w:tr w:rsidR="00C41AE3" w:rsidRPr="00971EEF" w:rsidTr="00C41AE3">
        <w:trPr>
          <w:trHeight w:val="340"/>
        </w:trPr>
        <w:tc>
          <w:tcPr>
            <w:tcW w:w="2802" w:type="dxa"/>
            <w:shd w:val="clear" w:color="auto" w:fill="C4BC96" w:themeFill="background2" w:themeFillShade="BF"/>
            <w:vAlign w:val="center"/>
          </w:tcPr>
          <w:p w:rsidR="00C41AE3" w:rsidRPr="00971EEF" w:rsidRDefault="00C41AE3" w:rsidP="00BF5C5B">
            <w:pPr>
              <w:pStyle w:val="Prrafodelista"/>
              <w:tabs>
                <w:tab w:val="left" w:pos="851"/>
              </w:tabs>
              <w:spacing w:before="60" w:after="60" w:line="300" w:lineRule="exact"/>
              <w:ind w:left="0"/>
              <w:contextualSpacing w:val="0"/>
              <w:jc w:val="center"/>
              <w:rPr>
                <w:b/>
                <w:sz w:val="24"/>
                <w:szCs w:val="24"/>
              </w:rPr>
            </w:pPr>
            <w:r w:rsidRPr="00971EEF">
              <w:rPr>
                <w:b/>
                <w:sz w:val="24"/>
                <w:szCs w:val="24"/>
              </w:rPr>
              <w:t>DENOMINACIÓN</w:t>
            </w:r>
          </w:p>
        </w:tc>
        <w:tc>
          <w:tcPr>
            <w:tcW w:w="4961" w:type="dxa"/>
            <w:gridSpan w:val="2"/>
            <w:shd w:val="clear" w:color="auto" w:fill="C4BC96" w:themeFill="background2" w:themeFillShade="BF"/>
            <w:vAlign w:val="center"/>
          </w:tcPr>
          <w:p w:rsidR="00C41AE3" w:rsidRPr="00971EEF" w:rsidRDefault="00C41AE3" w:rsidP="00BF5C5B">
            <w:pPr>
              <w:pStyle w:val="Prrafodelista"/>
              <w:tabs>
                <w:tab w:val="left" w:pos="851"/>
              </w:tabs>
              <w:spacing w:before="60" w:after="60" w:line="300" w:lineRule="exact"/>
              <w:ind w:left="0"/>
              <w:contextualSpacing w:val="0"/>
              <w:jc w:val="center"/>
              <w:rPr>
                <w:b/>
                <w:sz w:val="24"/>
                <w:szCs w:val="24"/>
              </w:rPr>
            </w:pPr>
            <w:r w:rsidRPr="00971EEF">
              <w:rPr>
                <w:b/>
                <w:sz w:val="24"/>
                <w:szCs w:val="24"/>
              </w:rPr>
              <w:t>FUNCIÓN</w:t>
            </w:r>
          </w:p>
        </w:tc>
        <w:tc>
          <w:tcPr>
            <w:tcW w:w="1984" w:type="dxa"/>
            <w:shd w:val="clear" w:color="auto" w:fill="C4BC96" w:themeFill="background2" w:themeFillShade="BF"/>
            <w:vAlign w:val="center"/>
          </w:tcPr>
          <w:p w:rsidR="00C41AE3" w:rsidRPr="00971EEF" w:rsidRDefault="00C41AE3" w:rsidP="00BF5C5B">
            <w:pPr>
              <w:pStyle w:val="Prrafodelista"/>
              <w:tabs>
                <w:tab w:val="left" w:pos="851"/>
              </w:tabs>
              <w:spacing w:before="60" w:after="60" w:line="300" w:lineRule="exact"/>
              <w:ind w:left="0"/>
              <w:contextualSpacing w:val="0"/>
              <w:jc w:val="center"/>
              <w:rPr>
                <w:b/>
                <w:sz w:val="24"/>
                <w:szCs w:val="24"/>
              </w:rPr>
            </w:pPr>
            <w:r w:rsidRPr="00971EEF">
              <w:rPr>
                <w:b/>
                <w:sz w:val="24"/>
                <w:szCs w:val="24"/>
              </w:rPr>
              <w:t>TECLA ABREVIADA</w:t>
            </w:r>
          </w:p>
        </w:tc>
      </w:tr>
      <w:tr w:rsidR="00C41AE3" w:rsidRPr="00F545EF" w:rsidTr="00BF5C5B">
        <w:trPr>
          <w:trHeight w:val="340"/>
        </w:trPr>
        <w:tc>
          <w:tcPr>
            <w:tcW w:w="2802" w:type="dxa"/>
            <w:vAlign w:val="center"/>
          </w:tcPr>
          <w:p w:rsidR="00C41AE3" w:rsidRPr="00F545EF" w:rsidRDefault="00C41AE3" w:rsidP="00BF5C5B">
            <w:pPr>
              <w:pStyle w:val="Prrafodelista"/>
              <w:tabs>
                <w:tab w:val="left" w:pos="851"/>
              </w:tabs>
              <w:spacing w:before="60" w:after="60" w:line="300" w:lineRule="exact"/>
              <w:ind w:left="0"/>
              <w:contextualSpacing w:val="0"/>
              <w:rPr>
                <w:sz w:val="24"/>
                <w:szCs w:val="24"/>
              </w:rPr>
            </w:pPr>
            <w:r>
              <w:rPr>
                <w:sz w:val="24"/>
                <w:szCs w:val="24"/>
              </w:rPr>
              <w:t>Nuevo</w:t>
            </w:r>
          </w:p>
        </w:tc>
        <w:tc>
          <w:tcPr>
            <w:tcW w:w="4961" w:type="dxa"/>
            <w:gridSpan w:val="2"/>
            <w:vAlign w:val="center"/>
          </w:tcPr>
          <w:p w:rsidR="00C41AE3" w:rsidRPr="00F545EF" w:rsidRDefault="00C41AE3" w:rsidP="00BF5C5B">
            <w:pPr>
              <w:pStyle w:val="Prrafodelista"/>
              <w:tabs>
                <w:tab w:val="left" w:pos="851"/>
              </w:tabs>
              <w:spacing w:before="60" w:after="60" w:line="300" w:lineRule="exact"/>
              <w:ind w:left="0"/>
              <w:contextualSpacing w:val="0"/>
              <w:jc w:val="both"/>
              <w:rPr>
                <w:sz w:val="24"/>
                <w:szCs w:val="24"/>
              </w:rPr>
            </w:pPr>
            <w:r>
              <w:rPr>
                <w:sz w:val="24"/>
                <w:szCs w:val="24"/>
              </w:rPr>
              <w:t>Crea un documento nuevo.</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r>
              <w:rPr>
                <w:sz w:val="24"/>
                <w:szCs w:val="24"/>
              </w:rPr>
              <w:t>Ctrl+N</w:t>
            </w:r>
          </w:p>
        </w:tc>
      </w:tr>
      <w:tr w:rsidR="00C41AE3" w:rsidRPr="00F545EF" w:rsidTr="00BF5C5B">
        <w:trPr>
          <w:trHeight w:val="340"/>
        </w:trPr>
        <w:tc>
          <w:tcPr>
            <w:tcW w:w="2802" w:type="dxa"/>
            <w:vAlign w:val="center"/>
          </w:tcPr>
          <w:p w:rsidR="00C41AE3" w:rsidRPr="00F545EF" w:rsidRDefault="00C41AE3" w:rsidP="00BF5C5B">
            <w:pPr>
              <w:pStyle w:val="Prrafodelista"/>
              <w:tabs>
                <w:tab w:val="left" w:pos="851"/>
              </w:tabs>
              <w:spacing w:before="60" w:after="60" w:line="300" w:lineRule="exact"/>
              <w:ind w:left="0"/>
              <w:contextualSpacing w:val="0"/>
              <w:rPr>
                <w:sz w:val="24"/>
                <w:szCs w:val="24"/>
              </w:rPr>
            </w:pPr>
            <w:r>
              <w:rPr>
                <w:sz w:val="24"/>
                <w:szCs w:val="24"/>
              </w:rPr>
              <w:t>Abrir</w:t>
            </w:r>
          </w:p>
        </w:tc>
        <w:tc>
          <w:tcPr>
            <w:tcW w:w="4961" w:type="dxa"/>
            <w:gridSpan w:val="2"/>
            <w:vAlign w:val="center"/>
          </w:tcPr>
          <w:p w:rsidR="00C41AE3" w:rsidRPr="00F545EF" w:rsidRDefault="00C41AE3" w:rsidP="00BF5C5B">
            <w:pPr>
              <w:pStyle w:val="Prrafodelista"/>
              <w:tabs>
                <w:tab w:val="left" w:pos="851"/>
              </w:tabs>
              <w:spacing w:before="60" w:after="60" w:line="300" w:lineRule="exact"/>
              <w:ind w:left="0"/>
              <w:contextualSpacing w:val="0"/>
              <w:jc w:val="both"/>
              <w:rPr>
                <w:sz w:val="24"/>
                <w:szCs w:val="24"/>
              </w:rPr>
            </w:pPr>
            <w:r>
              <w:rPr>
                <w:sz w:val="24"/>
                <w:szCs w:val="24"/>
              </w:rPr>
              <w:t>Abrir un documento ya existente.</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r>
              <w:rPr>
                <w:sz w:val="24"/>
                <w:szCs w:val="24"/>
              </w:rPr>
              <w:t>Ctrl+O</w:t>
            </w:r>
          </w:p>
        </w:tc>
      </w:tr>
      <w:tr w:rsidR="00655A08" w:rsidRPr="00F545EF" w:rsidTr="003E0ACB">
        <w:trPr>
          <w:trHeight w:val="1875"/>
        </w:trPr>
        <w:tc>
          <w:tcPr>
            <w:tcW w:w="2802" w:type="dxa"/>
            <w:vAlign w:val="center"/>
          </w:tcPr>
          <w:p w:rsidR="00655A08" w:rsidRDefault="00655A08" w:rsidP="00BF5C5B">
            <w:pPr>
              <w:pStyle w:val="Prrafodelista"/>
              <w:tabs>
                <w:tab w:val="left" w:pos="851"/>
              </w:tabs>
              <w:spacing w:before="60" w:after="60" w:line="300" w:lineRule="exact"/>
              <w:ind w:left="0"/>
              <w:contextualSpacing w:val="0"/>
              <w:rPr>
                <w:sz w:val="24"/>
                <w:szCs w:val="24"/>
              </w:rPr>
            </w:pPr>
            <w:r>
              <w:rPr>
                <w:sz w:val="24"/>
                <w:szCs w:val="24"/>
              </w:rPr>
              <w:t>Recargar desde disco</w:t>
            </w:r>
          </w:p>
        </w:tc>
        <w:tc>
          <w:tcPr>
            <w:tcW w:w="4961" w:type="dxa"/>
            <w:gridSpan w:val="2"/>
            <w:vAlign w:val="center"/>
          </w:tcPr>
          <w:p w:rsidR="00655A08" w:rsidRPr="00687D8C" w:rsidRDefault="00687D8C" w:rsidP="00BF5C5B">
            <w:pPr>
              <w:pStyle w:val="Prrafodelista"/>
              <w:tabs>
                <w:tab w:val="left" w:pos="851"/>
              </w:tabs>
              <w:spacing w:before="60" w:after="60" w:line="300" w:lineRule="exact"/>
              <w:ind w:left="0"/>
              <w:contextualSpacing w:val="0"/>
              <w:jc w:val="both"/>
              <w:rPr>
                <w:sz w:val="24"/>
                <w:szCs w:val="24"/>
              </w:rPr>
            </w:pPr>
            <w:r w:rsidRPr="00687D8C">
              <w:rPr>
                <w:color w:val="333333"/>
                <w:sz w:val="24"/>
                <w:szCs w:val="24"/>
                <w:shd w:val="clear" w:color="auto" w:fill="FFFFFF"/>
              </w:rPr>
              <w:t xml:space="preserve">Cuando modificamos un archivo ya abierto por </w:t>
            </w:r>
            <w:r w:rsidR="009A3F52">
              <w:rPr>
                <w:color w:val="333333"/>
                <w:sz w:val="24"/>
                <w:szCs w:val="24"/>
                <w:shd w:val="clear" w:color="auto" w:fill="FFFFFF"/>
              </w:rPr>
              <w:t>NotePad++</w:t>
            </w:r>
            <w:r w:rsidRPr="00687D8C">
              <w:rPr>
                <w:color w:val="333333"/>
                <w:sz w:val="24"/>
                <w:szCs w:val="24"/>
                <w:shd w:val="clear" w:color="auto" w:fill="FFFFFF"/>
              </w:rPr>
              <w:t xml:space="preserve"> por detrás con algún otro programa, </w:t>
            </w:r>
            <w:r w:rsidR="009A3F52">
              <w:rPr>
                <w:color w:val="333333"/>
                <w:sz w:val="24"/>
                <w:szCs w:val="24"/>
                <w:shd w:val="clear" w:color="auto" w:fill="FFFFFF"/>
              </w:rPr>
              <w:t>NotePad++</w:t>
            </w:r>
            <w:r w:rsidRPr="00687D8C">
              <w:rPr>
                <w:color w:val="333333"/>
                <w:sz w:val="24"/>
                <w:szCs w:val="24"/>
                <w:shd w:val="clear" w:color="auto" w:fill="FFFFFF"/>
              </w:rPr>
              <w:t xml:space="preserve"> lo reconoce y nos da la opción de recargar el archivo desde el disco.</w:t>
            </w:r>
          </w:p>
        </w:tc>
        <w:tc>
          <w:tcPr>
            <w:tcW w:w="1984" w:type="dxa"/>
            <w:vAlign w:val="center"/>
          </w:tcPr>
          <w:p w:rsidR="00655A08" w:rsidRDefault="00655A08"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C41AE3" w:rsidP="00BF5C5B">
            <w:pPr>
              <w:pStyle w:val="Prrafodelista"/>
              <w:tabs>
                <w:tab w:val="left" w:pos="851"/>
              </w:tabs>
              <w:spacing w:before="60" w:after="60" w:line="300" w:lineRule="exact"/>
              <w:ind w:left="0"/>
              <w:contextualSpacing w:val="0"/>
              <w:rPr>
                <w:sz w:val="24"/>
                <w:szCs w:val="24"/>
              </w:rPr>
            </w:pPr>
            <w:r>
              <w:rPr>
                <w:sz w:val="24"/>
                <w:szCs w:val="24"/>
              </w:rPr>
              <w:lastRenderedPageBreak/>
              <w:t xml:space="preserve">Guardar </w:t>
            </w:r>
          </w:p>
        </w:tc>
        <w:tc>
          <w:tcPr>
            <w:tcW w:w="4961" w:type="dxa"/>
            <w:gridSpan w:val="2"/>
            <w:vAlign w:val="center"/>
          </w:tcPr>
          <w:p w:rsidR="00C41AE3" w:rsidRPr="00F545EF" w:rsidRDefault="00C41AE3" w:rsidP="00BF5C5B">
            <w:pPr>
              <w:pStyle w:val="Prrafodelista"/>
              <w:tabs>
                <w:tab w:val="left" w:pos="851"/>
              </w:tabs>
              <w:spacing w:before="60" w:after="60" w:line="300" w:lineRule="exact"/>
              <w:ind w:left="0"/>
              <w:contextualSpacing w:val="0"/>
              <w:jc w:val="both"/>
              <w:rPr>
                <w:sz w:val="24"/>
                <w:szCs w:val="24"/>
              </w:rPr>
            </w:pPr>
            <w:r>
              <w:rPr>
                <w:sz w:val="24"/>
                <w:szCs w:val="24"/>
              </w:rPr>
              <w:t>Guardar el documento con el que estamos trabajando</w:t>
            </w:r>
            <w:r w:rsidR="00A011CA">
              <w:rPr>
                <w:sz w:val="24"/>
                <w:szCs w:val="24"/>
              </w:rPr>
              <w:t>, sin realizar ningún cambio en cuanto a su ubicación, tipo de archivo etc.</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r>
              <w:rPr>
                <w:sz w:val="24"/>
                <w:szCs w:val="24"/>
              </w:rPr>
              <w:t>Ctrl+S</w:t>
            </w:r>
          </w:p>
        </w:tc>
      </w:tr>
      <w:tr w:rsidR="00655A08" w:rsidRPr="00F545EF" w:rsidTr="00BF5C5B">
        <w:trPr>
          <w:trHeight w:val="340"/>
        </w:trPr>
        <w:tc>
          <w:tcPr>
            <w:tcW w:w="2802" w:type="dxa"/>
            <w:vAlign w:val="center"/>
          </w:tcPr>
          <w:p w:rsidR="00655A08" w:rsidRDefault="00655A08" w:rsidP="00BF5C5B">
            <w:pPr>
              <w:pStyle w:val="Prrafodelista"/>
              <w:tabs>
                <w:tab w:val="left" w:pos="851"/>
              </w:tabs>
              <w:spacing w:before="60" w:after="60" w:line="300" w:lineRule="exact"/>
              <w:ind w:left="0"/>
              <w:contextualSpacing w:val="0"/>
              <w:rPr>
                <w:sz w:val="24"/>
                <w:szCs w:val="24"/>
              </w:rPr>
            </w:pPr>
            <w:r>
              <w:rPr>
                <w:sz w:val="24"/>
                <w:szCs w:val="24"/>
              </w:rPr>
              <w:t>Guardar como…</w:t>
            </w:r>
          </w:p>
        </w:tc>
        <w:tc>
          <w:tcPr>
            <w:tcW w:w="4961" w:type="dxa"/>
            <w:gridSpan w:val="2"/>
            <w:vAlign w:val="center"/>
          </w:tcPr>
          <w:p w:rsidR="00655A08" w:rsidRDefault="00A011CA" w:rsidP="00A011CA">
            <w:pPr>
              <w:pStyle w:val="Prrafodelista"/>
              <w:tabs>
                <w:tab w:val="left" w:pos="851"/>
              </w:tabs>
              <w:spacing w:before="60" w:after="60" w:line="300" w:lineRule="exact"/>
              <w:ind w:left="0"/>
              <w:contextualSpacing w:val="0"/>
              <w:jc w:val="both"/>
              <w:rPr>
                <w:sz w:val="24"/>
                <w:szCs w:val="24"/>
              </w:rPr>
            </w:pPr>
            <w:r>
              <w:rPr>
                <w:sz w:val="24"/>
                <w:szCs w:val="24"/>
              </w:rPr>
              <w:t>Guardar el documento con el que estamos trabajando, dando la posibilidad de poder realizar cambios en cuanto a su ubicación, tipo de archivo, nombre, etc.</w:t>
            </w:r>
          </w:p>
        </w:tc>
        <w:tc>
          <w:tcPr>
            <w:tcW w:w="1984" w:type="dxa"/>
            <w:vAlign w:val="center"/>
          </w:tcPr>
          <w:p w:rsidR="00655A08" w:rsidRDefault="005D1879" w:rsidP="005D1879">
            <w:pPr>
              <w:pStyle w:val="Prrafodelista"/>
              <w:tabs>
                <w:tab w:val="left" w:pos="851"/>
              </w:tabs>
              <w:spacing w:before="60" w:after="60" w:line="300" w:lineRule="exact"/>
              <w:ind w:left="0"/>
              <w:contextualSpacing w:val="0"/>
              <w:jc w:val="center"/>
              <w:rPr>
                <w:sz w:val="24"/>
                <w:szCs w:val="24"/>
              </w:rPr>
            </w:pPr>
            <w:r>
              <w:rPr>
                <w:sz w:val="24"/>
                <w:szCs w:val="24"/>
              </w:rPr>
              <w:t>Ctrl+Alt+S</w:t>
            </w:r>
          </w:p>
        </w:tc>
      </w:tr>
      <w:tr w:rsidR="00655A08" w:rsidRPr="00F545EF" w:rsidTr="00BF5C5B">
        <w:trPr>
          <w:trHeight w:val="340"/>
        </w:trPr>
        <w:tc>
          <w:tcPr>
            <w:tcW w:w="2802" w:type="dxa"/>
            <w:vAlign w:val="center"/>
          </w:tcPr>
          <w:p w:rsidR="00655A08" w:rsidRDefault="00655A08" w:rsidP="00BF5C5B">
            <w:pPr>
              <w:pStyle w:val="Prrafodelista"/>
              <w:tabs>
                <w:tab w:val="left" w:pos="851"/>
              </w:tabs>
              <w:spacing w:before="60" w:after="60" w:line="300" w:lineRule="exact"/>
              <w:ind w:left="0"/>
              <w:contextualSpacing w:val="0"/>
              <w:rPr>
                <w:sz w:val="24"/>
                <w:szCs w:val="24"/>
              </w:rPr>
            </w:pPr>
            <w:r>
              <w:rPr>
                <w:sz w:val="24"/>
                <w:szCs w:val="24"/>
              </w:rPr>
              <w:t>Guardar una copia como…</w:t>
            </w:r>
          </w:p>
        </w:tc>
        <w:tc>
          <w:tcPr>
            <w:tcW w:w="4961" w:type="dxa"/>
            <w:gridSpan w:val="2"/>
            <w:vAlign w:val="center"/>
          </w:tcPr>
          <w:p w:rsidR="00655A08" w:rsidRDefault="00A011CA" w:rsidP="00BF5C5B">
            <w:pPr>
              <w:pStyle w:val="Prrafodelista"/>
              <w:tabs>
                <w:tab w:val="left" w:pos="851"/>
              </w:tabs>
              <w:spacing w:before="60" w:after="60" w:line="300" w:lineRule="exact"/>
              <w:ind w:left="0"/>
              <w:contextualSpacing w:val="0"/>
              <w:jc w:val="both"/>
              <w:rPr>
                <w:sz w:val="24"/>
                <w:szCs w:val="24"/>
              </w:rPr>
            </w:pPr>
            <w:r>
              <w:rPr>
                <w:sz w:val="24"/>
                <w:szCs w:val="24"/>
              </w:rPr>
              <w:t xml:space="preserve">Guardar el documento con el que estamos trabajando, dando la posibilidad de poder realizar cambios en cuanto a su ubicación, tipo de archivo, nombre, etc. </w:t>
            </w:r>
          </w:p>
        </w:tc>
        <w:tc>
          <w:tcPr>
            <w:tcW w:w="1984" w:type="dxa"/>
            <w:vAlign w:val="center"/>
          </w:tcPr>
          <w:p w:rsidR="00655A08" w:rsidRDefault="00655A08"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C41AE3" w:rsidP="00BF5C5B">
            <w:pPr>
              <w:pStyle w:val="Prrafodelista"/>
              <w:tabs>
                <w:tab w:val="left" w:pos="851"/>
              </w:tabs>
              <w:spacing w:before="60" w:after="60" w:line="300" w:lineRule="exact"/>
              <w:ind w:left="0"/>
              <w:contextualSpacing w:val="0"/>
              <w:rPr>
                <w:sz w:val="24"/>
                <w:szCs w:val="24"/>
              </w:rPr>
            </w:pPr>
            <w:r>
              <w:rPr>
                <w:sz w:val="24"/>
                <w:szCs w:val="24"/>
              </w:rPr>
              <w:t>Guardar todo</w:t>
            </w:r>
          </w:p>
        </w:tc>
        <w:tc>
          <w:tcPr>
            <w:tcW w:w="4961" w:type="dxa"/>
            <w:gridSpan w:val="2"/>
            <w:vAlign w:val="center"/>
          </w:tcPr>
          <w:p w:rsidR="00C41AE3" w:rsidRPr="00F545EF" w:rsidRDefault="00C41AE3" w:rsidP="00BF5C5B">
            <w:pPr>
              <w:pStyle w:val="Prrafodelista"/>
              <w:tabs>
                <w:tab w:val="left" w:pos="851"/>
              </w:tabs>
              <w:spacing w:before="60" w:after="60" w:line="300" w:lineRule="exact"/>
              <w:ind w:left="0"/>
              <w:contextualSpacing w:val="0"/>
              <w:jc w:val="both"/>
              <w:rPr>
                <w:sz w:val="24"/>
                <w:szCs w:val="24"/>
              </w:rPr>
            </w:pPr>
            <w:r>
              <w:rPr>
                <w:sz w:val="24"/>
                <w:szCs w:val="24"/>
              </w:rPr>
              <w:t>Guardar todos los documentos que se</w:t>
            </w:r>
            <w:r w:rsidR="00A011CA">
              <w:rPr>
                <w:sz w:val="24"/>
                <w:szCs w:val="24"/>
              </w:rPr>
              <w:t xml:space="preserve"> encuentran abiertos en </w:t>
            </w:r>
            <w:r w:rsidR="009A3F52">
              <w:rPr>
                <w:sz w:val="24"/>
                <w:szCs w:val="24"/>
              </w:rPr>
              <w:t>NotePad++</w:t>
            </w:r>
            <w:r w:rsidR="00A011CA">
              <w:rPr>
                <w:sz w:val="24"/>
                <w:szCs w:val="24"/>
              </w:rPr>
              <w:t>, dando la posibilidad de poder realizar cambios en cuanto a su ubicación, tipo de archivo, nombre, etc., en todos los documentos.</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r>
              <w:rPr>
                <w:sz w:val="24"/>
                <w:szCs w:val="24"/>
              </w:rPr>
              <w:t>Ctrl+Shift+S</w:t>
            </w:r>
          </w:p>
        </w:tc>
      </w:tr>
      <w:tr w:rsidR="00655A08" w:rsidRPr="00F545EF" w:rsidTr="00BF5C5B">
        <w:trPr>
          <w:trHeight w:val="340"/>
        </w:trPr>
        <w:tc>
          <w:tcPr>
            <w:tcW w:w="2802" w:type="dxa"/>
            <w:vAlign w:val="center"/>
          </w:tcPr>
          <w:p w:rsidR="00655A08" w:rsidRDefault="00655A08" w:rsidP="00BF5C5B">
            <w:pPr>
              <w:pStyle w:val="Prrafodelista"/>
              <w:tabs>
                <w:tab w:val="left" w:pos="851"/>
              </w:tabs>
              <w:spacing w:before="60" w:after="60" w:line="300" w:lineRule="exact"/>
              <w:ind w:left="0"/>
              <w:contextualSpacing w:val="0"/>
              <w:rPr>
                <w:sz w:val="24"/>
                <w:szCs w:val="24"/>
              </w:rPr>
            </w:pPr>
            <w:r>
              <w:rPr>
                <w:sz w:val="24"/>
                <w:szCs w:val="24"/>
              </w:rPr>
              <w:t>Renombrar…</w:t>
            </w:r>
          </w:p>
        </w:tc>
        <w:tc>
          <w:tcPr>
            <w:tcW w:w="4961" w:type="dxa"/>
            <w:gridSpan w:val="2"/>
            <w:vAlign w:val="center"/>
          </w:tcPr>
          <w:p w:rsidR="00655A08" w:rsidRDefault="00DD65F6" w:rsidP="00BF5C5B">
            <w:pPr>
              <w:pStyle w:val="Prrafodelista"/>
              <w:tabs>
                <w:tab w:val="left" w:pos="851"/>
              </w:tabs>
              <w:spacing w:before="60" w:after="60" w:line="300" w:lineRule="exact"/>
              <w:ind w:left="0"/>
              <w:contextualSpacing w:val="0"/>
              <w:jc w:val="both"/>
              <w:rPr>
                <w:sz w:val="24"/>
                <w:szCs w:val="24"/>
              </w:rPr>
            </w:pPr>
            <w:r>
              <w:rPr>
                <w:sz w:val="24"/>
                <w:szCs w:val="24"/>
              </w:rPr>
              <w:t>Similar a</w:t>
            </w:r>
            <w:r w:rsidR="00C10EAF">
              <w:rPr>
                <w:sz w:val="24"/>
                <w:szCs w:val="24"/>
              </w:rPr>
              <w:t xml:space="preserve"> Guardar como</w:t>
            </w:r>
            <w:r>
              <w:rPr>
                <w:sz w:val="24"/>
                <w:szCs w:val="24"/>
              </w:rPr>
              <w:t>..</w:t>
            </w:r>
            <w:r w:rsidR="00C10EAF">
              <w:rPr>
                <w:sz w:val="24"/>
                <w:szCs w:val="24"/>
              </w:rPr>
              <w:t xml:space="preserve"> pero no genera otro archivo, sino que sustituye el que hasta ahora estaba abierto.</w:t>
            </w:r>
          </w:p>
        </w:tc>
        <w:tc>
          <w:tcPr>
            <w:tcW w:w="1984" w:type="dxa"/>
            <w:vAlign w:val="center"/>
          </w:tcPr>
          <w:p w:rsidR="00655A08" w:rsidRDefault="00655A08"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C41AE3" w:rsidP="00BF5C5B">
            <w:pPr>
              <w:pStyle w:val="Prrafodelista"/>
              <w:tabs>
                <w:tab w:val="left" w:pos="851"/>
              </w:tabs>
              <w:spacing w:before="60" w:after="60" w:line="300" w:lineRule="exact"/>
              <w:ind w:left="0"/>
              <w:contextualSpacing w:val="0"/>
              <w:rPr>
                <w:sz w:val="24"/>
                <w:szCs w:val="24"/>
              </w:rPr>
            </w:pPr>
            <w:r>
              <w:rPr>
                <w:sz w:val="24"/>
                <w:szCs w:val="24"/>
              </w:rPr>
              <w:t xml:space="preserve">Cerrar </w:t>
            </w:r>
          </w:p>
        </w:tc>
        <w:tc>
          <w:tcPr>
            <w:tcW w:w="4961" w:type="dxa"/>
            <w:gridSpan w:val="2"/>
            <w:vAlign w:val="center"/>
          </w:tcPr>
          <w:p w:rsidR="00C41AE3" w:rsidRPr="00F545EF" w:rsidRDefault="00C41AE3" w:rsidP="00BF5C5B">
            <w:pPr>
              <w:pStyle w:val="Prrafodelista"/>
              <w:tabs>
                <w:tab w:val="left" w:pos="851"/>
              </w:tabs>
              <w:spacing w:before="60" w:after="60" w:line="300" w:lineRule="exact"/>
              <w:ind w:left="0"/>
              <w:contextualSpacing w:val="0"/>
              <w:jc w:val="both"/>
              <w:rPr>
                <w:sz w:val="24"/>
                <w:szCs w:val="24"/>
              </w:rPr>
            </w:pPr>
            <w:r>
              <w:rPr>
                <w:sz w:val="24"/>
                <w:szCs w:val="24"/>
              </w:rPr>
              <w:t>Cerrar el documento con el que estamos trabajando.</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r>
              <w:rPr>
                <w:sz w:val="24"/>
                <w:szCs w:val="24"/>
              </w:rPr>
              <w:t>Ctrl+W</w:t>
            </w:r>
          </w:p>
        </w:tc>
      </w:tr>
      <w:tr w:rsidR="00C41AE3" w:rsidRPr="00F545EF" w:rsidTr="00BF5C5B">
        <w:trPr>
          <w:trHeight w:val="340"/>
        </w:trPr>
        <w:tc>
          <w:tcPr>
            <w:tcW w:w="2802" w:type="dxa"/>
            <w:vAlign w:val="center"/>
          </w:tcPr>
          <w:p w:rsidR="00C41AE3" w:rsidRPr="00F545EF" w:rsidRDefault="00C41AE3" w:rsidP="00BF5C5B">
            <w:pPr>
              <w:pStyle w:val="Prrafodelista"/>
              <w:tabs>
                <w:tab w:val="left" w:pos="851"/>
              </w:tabs>
              <w:spacing w:before="60" w:after="60" w:line="300" w:lineRule="exact"/>
              <w:ind w:left="0"/>
              <w:contextualSpacing w:val="0"/>
              <w:rPr>
                <w:sz w:val="24"/>
                <w:szCs w:val="24"/>
              </w:rPr>
            </w:pPr>
            <w:r>
              <w:rPr>
                <w:sz w:val="24"/>
                <w:szCs w:val="24"/>
              </w:rPr>
              <w:t>Cerrar todas</w:t>
            </w:r>
          </w:p>
        </w:tc>
        <w:tc>
          <w:tcPr>
            <w:tcW w:w="4961" w:type="dxa"/>
            <w:gridSpan w:val="2"/>
            <w:vAlign w:val="center"/>
          </w:tcPr>
          <w:p w:rsidR="00C41AE3" w:rsidRPr="00F545EF" w:rsidRDefault="00C41AE3" w:rsidP="00BF5C5B">
            <w:pPr>
              <w:pStyle w:val="Prrafodelista"/>
              <w:tabs>
                <w:tab w:val="left" w:pos="851"/>
              </w:tabs>
              <w:spacing w:before="60" w:after="60" w:line="300" w:lineRule="exact"/>
              <w:ind w:left="0"/>
              <w:contextualSpacing w:val="0"/>
              <w:jc w:val="both"/>
              <w:rPr>
                <w:sz w:val="24"/>
                <w:szCs w:val="24"/>
              </w:rPr>
            </w:pPr>
            <w:r>
              <w:rPr>
                <w:sz w:val="24"/>
                <w:szCs w:val="24"/>
              </w:rPr>
              <w:t xml:space="preserve">Cerrar todos los documentos que se encuentran abiertos en </w:t>
            </w:r>
            <w:r w:rsidR="009A3F52">
              <w:rPr>
                <w:sz w:val="24"/>
                <w:szCs w:val="24"/>
              </w:rPr>
              <w:t>NotePad++</w:t>
            </w:r>
            <w:r w:rsidR="00E20202">
              <w:rPr>
                <w:sz w:val="24"/>
                <w:szCs w:val="24"/>
              </w:rPr>
              <w:t>, dando la posibilidad de guardar los cambios realizados desde la última grabación.</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655A08" w:rsidRPr="00F545EF" w:rsidTr="00BF5C5B">
        <w:trPr>
          <w:trHeight w:val="340"/>
        </w:trPr>
        <w:tc>
          <w:tcPr>
            <w:tcW w:w="2802" w:type="dxa"/>
            <w:vAlign w:val="center"/>
          </w:tcPr>
          <w:p w:rsidR="00655A08" w:rsidRDefault="00655A08" w:rsidP="00BF5C5B">
            <w:pPr>
              <w:pStyle w:val="Prrafodelista"/>
              <w:tabs>
                <w:tab w:val="left" w:pos="851"/>
              </w:tabs>
              <w:spacing w:before="60" w:after="60" w:line="300" w:lineRule="exact"/>
              <w:ind w:left="0"/>
              <w:contextualSpacing w:val="0"/>
              <w:rPr>
                <w:sz w:val="24"/>
                <w:szCs w:val="24"/>
              </w:rPr>
            </w:pPr>
            <w:r>
              <w:rPr>
                <w:sz w:val="24"/>
                <w:szCs w:val="24"/>
              </w:rPr>
              <w:t>Cerrar todas las pestañas</w:t>
            </w:r>
          </w:p>
        </w:tc>
        <w:tc>
          <w:tcPr>
            <w:tcW w:w="4961" w:type="dxa"/>
            <w:gridSpan w:val="2"/>
            <w:vAlign w:val="center"/>
          </w:tcPr>
          <w:p w:rsidR="00655A08" w:rsidRDefault="00E20202" w:rsidP="00BF5C5B">
            <w:pPr>
              <w:pStyle w:val="Prrafodelista"/>
              <w:tabs>
                <w:tab w:val="left" w:pos="851"/>
              </w:tabs>
              <w:spacing w:before="60" w:after="60" w:line="300" w:lineRule="exact"/>
              <w:ind w:left="0"/>
              <w:contextualSpacing w:val="0"/>
              <w:jc w:val="both"/>
              <w:rPr>
                <w:sz w:val="24"/>
                <w:szCs w:val="24"/>
              </w:rPr>
            </w:pPr>
            <w:r>
              <w:rPr>
                <w:sz w:val="24"/>
                <w:szCs w:val="24"/>
              </w:rPr>
              <w:t xml:space="preserve">Cerrar todos los documentos que se encuentran abiertos en </w:t>
            </w:r>
            <w:r w:rsidR="009A3F52">
              <w:rPr>
                <w:sz w:val="24"/>
                <w:szCs w:val="24"/>
              </w:rPr>
              <w:t>NotePad++</w:t>
            </w:r>
            <w:r>
              <w:rPr>
                <w:sz w:val="24"/>
                <w:szCs w:val="24"/>
              </w:rPr>
              <w:t>, dando la posibilidad de guardar los cambios realizados desde la última grabación.</w:t>
            </w:r>
          </w:p>
        </w:tc>
        <w:tc>
          <w:tcPr>
            <w:tcW w:w="1984" w:type="dxa"/>
            <w:vAlign w:val="center"/>
          </w:tcPr>
          <w:p w:rsidR="00655A08" w:rsidRPr="00F545EF" w:rsidRDefault="00655A08" w:rsidP="00BF5C5B">
            <w:pPr>
              <w:pStyle w:val="Prrafodelista"/>
              <w:tabs>
                <w:tab w:val="left" w:pos="851"/>
              </w:tabs>
              <w:spacing w:before="60" w:after="60" w:line="300" w:lineRule="exact"/>
              <w:ind w:left="0"/>
              <w:contextualSpacing w:val="0"/>
              <w:jc w:val="center"/>
              <w:rPr>
                <w:sz w:val="24"/>
                <w:szCs w:val="24"/>
              </w:rPr>
            </w:pPr>
          </w:p>
        </w:tc>
      </w:tr>
      <w:tr w:rsidR="00655A08" w:rsidRPr="00F545EF" w:rsidTr="00BF5C5B">
        <w:trPr>
          <w:trHeight w:val="340"/>
        </w:trPr>
        <w:tc>
          <w:tcPr>
            <w:tcW w:w="2802" w:type="dxa"/>
            <w:vAlign w:val="center"/>
          </w:tcPr>
          <w:p w:rsidR="00655A08" w:rsidRDefault="00655A08" w:rsidP="00BF5C5B">
            <w:pPr>
              <w:pStyle w:val="Prrafodelista"/>
              <w:tabs>
                <w:tab w:val="left" w:pos="851"/>
              </w:tabs>
              <w:spacing w:before="60" w:after="60" w:line="300" w:lineRule="exact"/>
              <w:ind w:left="0"/>
              <w:contextualSpacing w:val="0"/>
              <w:rPr>
                <w:sz w:val="24"/>
                <w:szCs w:val="24"/>
              </w:rPr>
            </w:pPr>
            <w:r>
              <w:rPr>
                <w:sz w:val="24"/>
                <w:szCs w:val="24"/>
              </w:rPr>
              <w:t>Borrar del disco</w:t>
            </w:r>
          </w:p>
        </w:tc>
        <w:tc>
          <w:tcPr>
            <w:tcW w:w="4961" w:type="dxa"/>
            <w:gridSpan w:val="2"/>
            <w:vAlign w:val="center"/>
          </w:tcPr>
          <w:p w:rsidR="00655A08" w:rsidRDefault="00E20202" w:rsidP="00BF5C5B">
            <w:pPr>
              <w:pStyle w:val="Prrafodelista"/>
              <w:tabs>
                <w:tab w:val="left" w:pos="851"/>
              </w:tabs>
              <w:spacing w:before="60" w:after="60" w:line="300" w:lineRule="exact"/>
              <w:ind w:left="0"/>
              <w:contextualSpacing w:val="0"/>
              <w:jc w:val="both"/>
              <w:rPr>
                <w:sz w:val="24"/>
                <w:szCs w:val="24"/>
              </w:rPr>
            </w:pPr>
            <w:r>
              <w:rPr>
                <w:sz w:val="24"/>
                <w:szCs w:val="24"/>
              </w:rPr>
              <w:t>Cierra y elimina de la memoria el documento abierto.</w:t>
            </w:r>
          </w:p>
        </w:tc>
        <w:tc>
          <w:tcPr>
            <w:tcW w:w="1984" w:type="dxa"/>
            <w:vAlign w:val="center"/>
          </w:tcPr>
          <w:p w:rsidR="00655A08" w:rsidRPr="00F545EF" w:rsidRDefault="00655A08" w:rsidP="00BF5C5B">
            <w:pPr>
              <w:pStyle w:val="Prrafodelista"/>
              <w:tabs>
                <w:tab w:val="left" w:pos="851"/>
              </w:tabs>
              <w:spacing w:before="60" w:after="60" w:line="300" w:lineRule="exact"/>
              <w:ind w:left="0"/>
              <w:contextualSpacing w:val="0"/>
              <w:jc w:val="center"/>
              <w:rPr>
                <w:sz w:val="24"/>
                <w:szCs w:val="24"/>
              </w:rPr>
            </w:pPr>
          </w:p>
        </w:tc>
      </w:tr>
      <w:tr w:rsidR="00655A08" w:rsidRPr="00F545EF" w:rsidTr="00BF5C5B">
        <w:trPr>
          <w:trHeight w:val="340"/>
        </w:trPr>
        <w:tc>
          <w:tcPr>
            <w:tcW w:w="2802" w:type="dxa"/>
            <w:vAlign w:val="center"/>
          </w:tcPr>
          <w:p w:rsidR="00655A08" w:rsidRDefault="00655A08" w:rsidP="00BF5C5B">
            <w:pPr>
              <w:pStyle w:val="Prrafodelista"/>
              <w:tabs>
                <w:tab w:val="left" w:pos="851"/>
              </w:tabs>
              <w:spacing w:before="60" w:after="60" w:line="300" w:lineRule="exact"/>
              <w:ind w:left="0"/>
              <w:contextualSpacing w:val="0"/>
              <w:rPr>
                <w:sz w:val="24"/>
                <w:szCs w:val="24"/>
              </w:rPr>
            </w:pPr>
            <w:r>
              <w:rPr>
                <w:sz w:val="24"/>
                <w:szCs w:val="24"/>
              </w:rPr>
              <w:t>Imprimir…</w:t>
            </w:r>
          </w:p>
        </w:tc>
        <w:tc>
          <w:tcPr>
            <w:tcW w:w="4961" w:type="dxa"/>
            <w:gridSpan w:val="2"/>
            <w:vAlign w:val="center"/>
          </w:tcPr>
          <w:p w:rsidR="00655A08" w:rsidRDefault="00E20202" w:rsidP="00E20202">
            <w:pPr>
              <w:pStyle w:val="Prrafodelista"/>
              <w:tabs>
                <w:tab w:val="left" w:pos="851"/>
              </w:tabs>
              <w:spacing w:before="60" w:after="60" w:line="300" w:lineRule="exact"/>
              <w:ind w:left="0"/>
              <w:contextualSpacing w:val="0"/>
              <w:jc w:val="both"/>
              <w:rPr>
                <w:sz w:val="24"/>
                <w:szCs w:val="24"/>
              </w:rPr>
            </w:pPr>
            <w:r>
              <w:rPr>
                <w:sz w:val="24"/>
                <w:szCs w:val="24"/>
              </w:rPr>
              <w:t>Imprimir el documento abierto, dando la posibilidad de configurar las propiedades de impresión.</w:t>
            </w:r>
          </w:p>
        </w:tc>
        <w:tc>
          <w:tcPr>
            <w:tcW w:w="1984" w:type="dxa"/>
            <w:vAlign w:val="center"/>
          </w:tcPr>
          <w:p w:rsidR="00655A08" w:rsidRPr="00F545EF" w:rsidRDefault="00655A08" w:rsidP="00BF5C5B">
            <w:pPr>
              <w:pStyle w:val="Prrafodelista"/>
              <w:tabs>
                <w:tab w:val="left" w:pos="851"/>
              </w:tabs>
              <w:spacing w:before="60" w:after="60" w:line="300" w:lineRule="exact"/>
              <w:ind w:left="0"/>
              <w:contextualSpacing w:val="0"/>
              <w:jc w:val="center"/>
              <w:rPr>
                <w:sz w:val="24"/>
                <w:szCs w:val="24"/>
              </w:rPr>
            </w:pPr>
            <w:r>
              <w:rPr>
                <w:sz w:val="24"/>
                <w:szCs w:val="24"/>
              </w:rPr>
              <w:t>Ctrl+P</w:t>
            </w:r>
          </w:p>
        </w:tc>
      </w:tr>
      <w:tr w:rsidR="00C41AE3" w:rsidRPr="00F545EF" w:rsidTr="00BF5C5B">
        <w:trPr>
          <w:trHeight w:val="340"/>
        </w:trPr>
        <w:tc>
          <w:tcPr>
            <w:tcW w:w="2802" w:type="dxa"/>
            <w:vAlign w:val="center"/>
          </w:tcPr>
          <w:p w:rsidR="00C41AE3" w:rsidRPr="00F545EF" w:rsidRDefault="00C41AE3" w:rsidP="00BF5C5B">
            <w:pPr>
              <w:pStyle w:val="Prrafodelista"/>
              <w:tabs>
                <w:tab w:val="left" w:pos="851"/>
              </w:tabs>
              <w:spacing w:before="60" w:after="60" w:line="300" w:lineRule="exact"/>
              <w:ind w:left="0"/>
              <w:contextualSpacing w:val="0"/>
              <w:rPr>
                <w:sz w:val="24"/>
                <w:szCs w:val="24"/>
              </w:rPr>
            </w:pPr>
            <w:r>
              <w:rPr>
                <w:sz w:val="24"/>
                <w:szCs w:val="24"/>
              </w:rPr>
              <w:t>Imprimir ahora</w:t>
            </w:r>
          </w:p>
        </w:tc>
        <w:tc>
          <w:tcPr>
            <w:tcW w:w="4961" w:type="dxa"/>
            <w:gridSpan w:val="2"/>
            <w:vAlign w:val="center"/>
          </w:tcPr>
          <w:p w:rsidR="00C41AE3" w:rsidRPr="00F545EF" w:rsidRDefault="00C41AE3" w:rsidP="00BF5C5B">
            <w:pPr>
              <w:pStyle w:val="Prrafodelista"/>
              <w:tabs>
                <w:tab w:val="left" w:pos="851"/>
              </w:tabs>
              <w:spacing w:before="60" w:after="60" w:line="300" w:lineRule="exact"/>
              <w:ind w:left="0"/>
              <w:contextualSpacing w:val="0"/>
              <w:jc w:val="both"/>
              <w:rPr>
                <w:sz w:val="24"/>
                <w:szCs w:val="24"/>
              </w:rPr>
            </w:pPr>
            <w:r>
              <w:rPr>
                <w:sz w:val="24"/>
                <w:szCs w:val="24"/>
              </w:rPr>
              <w:t>Imprimir el documento abierto. No se da la posibilidad de configurar las propiedades de impresión, por lo que toma las configuradas por defecto.</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655A08" w:rsidRPr="00F545EF" w:rsidTr="00BF5C5B">
        <w:trPr>
          <w:trHeight w:val="340"/>
        </w:trPr>
        <w:tc>
          <w:tcPr>
            <w:tcW w:w="2802" w:type="dxa"/>
            <w:vAlign w:val="center"/>
          </w:tcPr>
          <w:p w:rsidR="00655A08" w:rsidRDefault="00655A08" w:rsidP="00BF5C5B">
            <w:pPr>
              <w:pStyle w:val="Prrafodelista"/>
              <w:tabs>
                <w:tab w:val="left" w:pos="851"/>
              </w:tabs>
              <w:spacing w:before="60" w:after="60" w:line="300" w:lineRule="exact"/>
              <w:ind w:left="0"/>
              <w:contextualSpacing w:val="0"/>
              <w:rPr>
                <w:sz w:val="24"/>
                <w:szCs w:val="24"/>
              </w:rPr>
            </w:pPr>
            <w:r>
              <w:rPr>
                <w:sz w:val="24"/>
                <w:szCs w:val="24"/>
              </w:rPr>
              <w:lastRenderedPageBreak/>
              <w:t>Lista de últimos archivos abiertos</w:t>
            </w:r>
          </w:p>
        </w:tc>
        <w:tc>
          <w:tcPr>
            <w:tcW w:w="4961" w:type="dxa"/>
            <w:gridSpan w:val="2"/>
            <w:vAlign w:val="center"/>
          </w:tcPr>
          <w:p w:rsidR="00655A08" w:rsidRDefault="004D30E5" w:rsidP="00BF5C5B">
            <w:pPr>
              <w:pStyle w:val="Prrafodelista"/>
              <w:tabs>
                <w:tab w:val="left" w:pos="851"/>
              </w:tabs>
              <w:spacing w:before="60" w:after="60" w:line="300" w:lineRule="exact"/>
              <w:ind w:left="0"/>
              <w:contextualSpacing w:val="0"/>
              <w:jc w:val="both"/>
              <w:rPr>
                <w:sz w:val="24"/>
                <w:szCs w:val="24"/>
              </w:rPr>
            </w:pPr>
            <w:r>
              <w:rPr>
                <w:shd w:val="clear" w:color="auto" w:fill="FFFFFF"/>
              </w:rPr>
              <w:t>Acceso directo a los últimos documentos abiertos. El primer documento de la lista es el último que se abrió.</w:t>
            </w:r>
          </w:p>
        </w:tc>
        <w:tc>
          <w:tcPr>
            <w:tcW w:w="1984" w:type="dxa"/>
            <w:vAlign w:val="center"/>
          </w:tcPr>
          <w:p w:rsidR="00655A08" w:rsidRPr="00F545EF" w:rsidRDefault="00655A08" w:rsidP="00BF5C5B">
            <w:pPr>
              <w:pStyle w:val="Prrafodelista"/>
              <w:tabs>
                <w:tab w:val="left" w:pos="851"/>
              </w:tabs>
              <w:spacing w:before="60" w:after="60" w:line="300" w:lineRule="exact"/>
              <w:ind w:left="0"/>
              <w:contextualSpacing w:val="0"/>
              <w:jc w:val="center"/>
              <w:rPr>
                <w:sz w:val="24"/>
                <w:szCs w:val="24"/>
              </w:rPr>
            </w:pPr>
          </w:p>
        </w:tc>
      </w:tr>
      <w:tr w:rsidR="00655A08" w:rsidRPr="00F545EF" w:rsidTr="00BF5C5B">
        <w:trPr>
          <w:trHeight w:val="340"/>
        </w:trPr>
        <w:tc>
          <w:tcPr>
            <w:tcW w:w="2802" w:type="dxa"/>
            <w:vAlign w:val="center"/>
          </w:tcPr>
          <w:p w:rsidR="00655A08" w:rsidRDefault="00655A08" w:rsidP="00BF5C5B">
            <w:pPr>
              <w:pStyle w:val="Prrafodelista"/>
              <w:tabs>
                <w:tab w:val="left" w:pos="851"/>
              </w:tabs>
              <w:spacing w:before="60" w:after="60" w:line="300" w:lineRule="exact"/>
              <w:ind w:left="0"/>
              <w:contextualSpacing w:val="0"/>
              <w:rPr>
                <w:sz w:val="24"/>
                <w:szCs w:val="24"/>
              </w:rPr>
            </w:pPr>
            <w:r>
              <w:rPr>
                <w:sz w:val="24"/>
                <w:szCs w:val="24"/>
              </w:rPr>
              <w:t>Abrir todos los archivos recientes</w:t>
            </w:r>
          </w:p>
        </w:tc>
        <w:tc>
          <w:tcPr>
            <w:tcW w:w="4961" w:type="dxa"/>
            <w:gridSpan w:val="2"/>
            <w:vAlign w:val="center"/>
          </w:tcPr>
          <w:p w:rsidR="00655A08" w:rsidRDefault="00EE0E71" w:rsidP="00BF5C5B">
            <w:pPr>
              <w:pStyle w:val="Prrafodelista"/>
              <w:tabs>
                <w:tab w:val="left" w:pos="851"/>
              </w:tabs>
              <w:spacing w:before="60" w:after="60" w:line="300" w:lineRule="exact"/>
              <w:ind w:left="0"/>
              <w:contextualSpacing w:val="0"/>
              <w:jc w:val="both"/>
              <w:rPr>
                <w:sz w:val="24"/>
                <w:szCs w:val="24"/>
              </w:rPr>
            </w:pPr>
            <w:r>
              <w:rPr>
                <w:sz w:val="24"/>
                <w:szCs w:val="24"/>
              </w:rPr>
              <w:t>Abre todos los documentos recientemente abiertos y guardados.</w:t>
            </w:r>
          </w:p>
        </w:tc>
        <w:tc>
          <w:tcPr>
            <w:tcW w:w="1984" w:type="dxa"/>
            <w:vAlign w:val="center"/>
          </w:tcPr>
          <w:p w:rsidR="00655A08" w:rsidRPr="00F545EF" w:rsidRDefault="00655A08" w:rsidP="00BF5C5B">
            <w:pPr>
              <w:pStyle w:val="Prrafodelista"/>
              <w:tabs>
                <w:tab w:val="left" w:pos="851"/>
              </w:tabs>
              <w:spacing w:before="60" w:after="60" w:line="300" w:lineRule="exact"/>
              <w:ind w:left="0"/>
              <w:contextualSpacing w:val="0"/>
              <w:jc w:val="center"/>
              <w:rPr>
                <w:sz w:val="24"/>
                <w:szCs w:val="24"/>
              </w:rPr>
            </w:pPr>
          </w:p>
        </w:tc>
      </w:tr>
      <w:tr w:rsidR="00655A08" w:rsidRPr="00F545EF" w:rsidTr="00BF5C5B">
        <w:trPr>
          <w:trHeight w:val="340"/>
        </w:trPr>
        <w:tc>
          <w:tcPr>
            <w:tcW w:w="2802" w:type="dxa"/>
            <w:vAlign w:val="center"/>
          </w:tcPr>
          <w:p w:rsidR="00655A08" w:rsidRDefault="00655A08" w:rsidP="00BF5C5B">
            <w:pPr>
              <w:pStyle w:val="Prrafodelista"/>
              <w:tabs>
                <w:tab w:val="left" w:pos="851"/>
              </w:tabs>
              <w:spacing w:before="60" w:after="60" w:line="300" w:lineRule="exact"/>
              <w:ind w:left="0"/>
              <w:contextualSpacing w:val="0"/>
              <w:rPr>
                <w:sz w:val="24"/>
                <w:szCs w:val="24"/>
              </w:rPr>
            </w:pPr>
            <w:r>
              <w:rPr>
                <w:sz w:val="24"/>
                <w:szCs w:val="24"/>
              </w:rPr>
              <w:t>Limpiar lista de archivos recientes</w:t>
            </w:r>
          </w:p>
        </w:tc>
        <w:tc>
          <w:tcPr>
            <w:tcW w:w="4961" w:type="dxa"/>
            <w:gridSpan w:val="2"/>
            <w:vAlign w:val="center"/>
          </w:tcPr>
          <w:p w:rsidR="00655A08" w:rsidRDefault="00EE0E71" w:rsidP="00BF5C5B">
            <w:pPr>
              <w:pStyle w:val="Prrafodelista"/>
              <w:tabs>
                <w:tab w:val="left" w:pos="851"/>
              </w:tabs>
              <w:spacing w:before="60" w:after="60" w:line="300" w:lineRule="exact"/>
              <w:ind w:left="0"/>
              <w:contextualSpacing w:val="0"/>
              <w:jc w:val="both"/>
              <w:rPr>
                <w:sz w:val="24"/>
                <w:szCs w:val="24"/>
              </w:rPr>
            </w:pPr>
            <w:r>
              <w:rPr>
                <w:sz w:val="24"/>
                <w:szCs w:val="24"/>
              </w:rPr>
              <w:t>Borra los accesos directos de la lista de últimos archivos abiertos.</w:t>
            </w:r>
          </w:p>
        </w:tc>
        <w:tc>
          <w:tcPr>
            <w:tcW w:w="1984" w:type="dxa"/>
            <w:vAlign w:val="center"/>
          </w:tcPr>
          <w:p w:rsidR="00655A08" w:rsidRPr="00F545EF" w:rsidRDefault="00655A08" w:rsidP="00BF5C5B">
            <w:pPr>
              <w:pStyle w:val="Prrafodelista"/>
              <w:tabs>
                <w:tab w:val="left" w:pos="851"/>
              </w:tabs>
              <w:spacing w:before="60" w:after="60" w:line="300" w:lineRule="exact"/>
              <w:ind w:left="0"/>
              <w:contextualSpacing w:val="0"/>
              <w:jc w:val="center"/>
              <w:rPr>
                <w:sz w:val="24"/>
                <w:szCs w:val="24"/>
              </w:rPr>
            </w:pPr>
          </w:p>
        </w:tc>
      </w:tr>
      <w:tr w:rsidR="00655A08" w:rsidRPr="00F545EF" w:rsidTr="00BF5C5B">
        <w:trPr>
          <w:trHeight w:val="340"/>
        </w:trPr>
        <w:tc>
          <w:tcPr>
            <w:tcW w:w="2802" w:type="dxa"/>
            <w:vAlign w:val="center"/>
          </w:tcPr>
          <w:p w:rsidR="00655A08" w:rsidRDefault="00655A08" w:rsidP="00BF5C5B">
            <w:pPr>
              <w:pStyle w:val="Prrafodelista"/>
              <w:tabs>
                <w:tab w:val="left" w:pos="851"/>
              </w:tabs>
              <w:spacing w:before="60" w:after="60" w:line="300" w:lineRule="exact"/>
              <w:ind w:left="0"/>
              <w:contextualSpacing w:val="0"/>
              <w:rPr>
                <w:sz w:val="24"/>
                <w:szCs w:val="24"/>
              </w:rPr>
            </w:pPr>
            <w:r>
              <w:rPr>
                <w:sz w:val="24"/>
                <w:szCs w:val="24"/>
              </w:rPr>
              <w:t>Salir</w:t>
            </w:r>
          </w:p>
        </w:tc>
        <w:tc>
          <w:tcPr>
            <w:tcW w:w="4961" w:type="dxa"/>
            <w:gridSpan w:val="2"/>
            <w:vAlign w:val="center"/>
          </w:tcPr>
          <w:p w:rsidR="00655A08" w:rsidRDefault="00D11456" w:rsidP="00BF5C5B">
            <w:pPr>
              <w:pStyle w:val="Prrafodelista"/>
              <w:tabs>
                <w:tab w:val="left" w:pos="851"/>
              </w:tabs>
              <w:spacing w:before="60" w:after="60" w:line="300" w:lineRule="exact"/>
              <w:ind w:left="0"/>
              <w:contextualSpacing w:val="0"/>
              <w:jc w:val="both"/>
              <w:rPr>
                <w:sz w:val="24"/>
                <w:szCs w:val="24"/>
              </w:rPr>
            </w:pPr>
            <w:r>
              <w:rPr>
                <w:sz w:val="24"/>
                <w:szCs w:val="24"/>
              </w:rPr>
              <w:t xml:space="preserve">Salir de </w:t>
            </w:r>
            <w:r w:rsidR="009A3F52">
              <w:rPr>
                <w:sz w:val="24"/>
                <w:szCs w:val="24"/>
              </w:rPr>
              <w:t>NotePad++</w:t>
            </w:r>
            <w:r>
              <w:rPr>
                <w:sz w:val="24"/>
                <w:szCs w:val="24"/>
              </w:rPr>
              <w:t>, dando la posibilidad de guardar los cambios en cada uno de los documentos abiertos.</w:t>
            </w:r>
          </w:p>
        </w:tc>
        <w:tc>
          <w:tcPr>
            <w:tcW w:w="1984" w:type="dxa"/>
            <w:vAlign w:val="center"/>
          </w:tcPr>
          <w:p w:rsidR="00655A08" w:rsidRPr="00F545EF" w:rsidRDefault="00655A08" w:rsidP="00655A08">
            <w:pPr>
              <w:pStyle w:val="Prrafodelista"/>
              <w:tabs>
                <w:tab w:val="left" w:pos="851"/>
              </w:tabs>
              <w:spacing w:before="60" w:after="60" w:line="300" w:lineRule="exact"/>
              <w:ind w:left="0"/>
              <w:contextualSpacing w:val="0"/>
              <w:jc w:val="center"/>
              <w:rPr>
                <w:sz w:val="24"/>
                <w:szCs w:val="24"/>
              </w:rPr>
            </w:pPr>
            <w:r>
              <w:rPr>
                <w:sz w:val="24"/>
                <w:szCs w:val="24"/>
              </w:rPr>
              <w:t>Alt+F4</w:t>
            </w:r>
          </w:p>
        </w:tc>
      </w:tr>
    </w:tbl>
    <w:p w:rsidR="0061272A" w:rsidRDefault="0061272A" w:rsidP="00C0332F">
      <w:pPr>
        <w:spacing w:before="120" w:after="120" w:line="360" w:lineRule="auto"/>
        <w:jc w:val="both"/>
        <w:rPr>
          <w:b/>
        </w:rPr>
      </w:pPr>
    </w:p>
    <w:p w:rsidR="0061272A" w:rsidRDefault="0061272A" w:rsidP="00C0332F">
      <w:pPr>
        <w:spacing w:before="120" w:after="120" w:line="360" w:lineRule="auto"/>
        <w:jc w:val="both"/>
        <w:rPr>
          <w:b/>
        </w:rPr>
      </w:pPr>
    </w:p>
    <w:p w:rsidR="00C41AE3" w:rsidRDefault="00C41AE3" w:rsidP="00C0332F">
      <w:pPr>
        <w:spacing w:before="120" w:after="120" w:line="360" w:lineRule="auto"/>
        <w:jc w:val="both"/>
        <w:rPr>
          <w:b/>
        </w:rPr>
      </w:pPr>
    </w:p>
    <w:p w:rsidR="00B244AF" w:rsidRDefault="00B244AF" w:rsidP="00C0332F">
      <w:pPr>
        <w:spacing w:before="120" w:after="120" w:line="360" w:lineRule="auto"/>
        <w:jc w:val="both"/>
        <w:rPr>
          <w:b/>
        </w:rPr>
      </w:pPr>
    </w:p>
    <w:p w:rsidR="00B244AF" w:rsidRDefault="00B244AF" w:rsidP="00C0332F">
      <w:pPr>
        <w:spacing w:before="120" w:after="120" w:line="360" w:lineRule="auto"/>
        <w:jc w:val="both"/>
        <w:rPr>
          <w:b/>
        </w:rPr>
      </w:pPr>
    </w:p>
    <w:p w:rsidR="00C41AE3" w:rsidRDefault="00C41AE3" w:rsidP="00C0332F">
      <w:pPr>
        <w:spacing w:before="120" w:after="120" w:line="360" w:lineRule="auto"/>
        <w:jc w:val="both"/>
        <w:rPr>
          <w:b/>
        </w:rPr>
      </w:pPr>
    </w:p>
    <w:p w:rsidR="002C370B" w:rsidRDefault="002C370B" w:rsidP="00C0332F">
      <w:pPr>
        <w:spacing w:before="120" w:after="120" w:line="360" w:lineRule="auto"/>
        <w:jc w:val="both"/>
        <w:rPr>
          <w:b/>
        </w:rPr>
      </w:pPr>
    </w:p>
    <w:p w:rsidR="002C370B" w:rsidRDefault="002C370B" w:rsidP="00C0332F">
      <w:pPr>
        <w:spacing w:before="120" w:after="120" w:line="360" w:lineRule="auto"/>
        <w:jc w:val="both"/>
        <w:rPr>
          <w:b/>
        </w:rPr>
      </w:pPr>
    </w:p>
    <w:p w:rsidR="002C370B" w:rsidRDefault="002C370B" w:rsidP="00C0332F">
      <w:pPr>
        <w:spacing w:before="120" w:after="120" w:line="360" w:lineRule="auto"/>
        <w:jc w:val="both"/>
        <w:rPr>
          <w:b/>
        </w:rPr>
      </w:pPr>
    </w:p>
    <w:p w:rsidR="002C370B" w:rsidRDefault="002C370B" w:rsidP="00C0332F">
      <w:pPr>
        <w:spacing w:before="120" w:after="120" w:line="360" w:lineRule="auto"/>
        <w:jc w:val="both"/>
        <w:rPr>
          <w:b/>
        </w:rPr>
      </w:pPr>
    </w:p>
    <w:p w:rsidR="002C370B" w:rsidRDefault="002C370B" w:rsidP="00C0332F">
      <w:pPr>
        <w:spacing w:before="120" w:after="120" w:line="360" w:lineRule="auto"/>
        <w:jc w:val="both"/>
        <w:rPr>
          <w:b/>
        </w:rPr>
      </w:pPr>
    </w:p>
    <w:p w:rsidR="002C370B" w:rsidRDefault="002C370B" w:rsidP="00C0332F">
      <w:pPr>
        <w:spacing w:before="120" w:after="120" w:line="360" w:lineRule="auto"/>
        <w:jc w:val="both"/>
        <w:rPr>
          <w:b/>
        </w:rPr>
      </w:pPr>
    </w:p>
    <w:p w:rsidR="002C370B" w:rsidRDefault="002C370B" w:rsidP="00C0332F">
      <w:pPr>
        <w:spacing w:before="120" w:after="120" w:line="360" w:lineRule="auto"/>
        <w:jc w:val="both"/>
        <w:rPr>
          <w:b/>
        </w:rPr>
      </w:pPr>
    </w:p>
    <w:p w:rsidR="002C370B" w:rsidRDefault="002C370B" w:rsidP="00C0332F">
      <w:pPr>
        <w:spacing w:before="120" w:after="120" w:line="360" w:lineRule="auto"/>
        <w:jc w:val="both"/>
        <w:rPr>
          <w:b/>
        </w:rPr>
      </w:pPr>
    </w:p>
    <w:p w:rsidR="002C370B" w:rsidRDefault="002C370B" w:rsidP="00C0332F">
      <w:pPr>
        <w:spacing w:before="120" w:after="120" w:line="360" w:lineRule="auto"/>
        <w:jc w:val="both"/>
        <w:rPr>
          <w:b/>
        </w:rPr>
      </w:pPr>
    </w:p>
    <w:p w:rsidR="002C370B" w:rsidRDefault="002C370B" w:rsidP="00C0332F">
      <w:pPr>
        <w:spacing w:before="120" w:after="120" w:line="360" w:lineRule="auto"/>
        <w:jc w:val="both"/>
        <w:rPr>
          <w:b/>
        </w:rPr>
      </w:pPr>
    </w:p>
    <w:p w:rsidR="002C370B" w:rsidRDefault="002C370B" w:rsidP="00C0332F">
      <w:pPr>
        <w:spacing w:before="120" w:after="120" w:line="360" w:lineRule="auto"/>
        <w:jc w:val="both"/>
        <w:rPr>
          <w:b/>
        </w:rPr>
      </w:pPr>
    </w:p>
    <w:p w:rsidR="002C370B" w:rsidRDefault="002C370B" w:rsidP="00C0332F">
      <w:pPr>
        <w:spacing w:before="120" w:after="120" w:line="360" w:lineRule="auto"/>
        <w:jc w:val="both"/>
        <w:rPr>
          <w:b/>
        </w:rPr>
      </w:pPr>
    </w:p>
    <w:p w:rsidR="002C370B" w:rsidRDefault="002C370B" w:rsidP="00C0332F">
      <w:pPr>
        <w:spacing w:before="120" w:after="120" w:line="360" w:lineRule="auto"/>
        <w:jc w:val="both"/>
        <w:rPr>
          <w:b/>
        </w:rPr>
      </w:pPr>
    </w:p>
    <w:p w:rsidR="00C41AE3" w:rsidRDefault="00C41AE3" w:rsidP="00C0332F">
      <w:pPr>
        <w:spacing w:before="120" w:after="120" w:line="360" w:lineRule="auto"/>
        <w:jc w:val="both"/>
        <w:rPr>
          <w:b/>
        </w:rPr>
      </w:pPr>
    </w:p>
    <w:tbl>
      <w:tblPr>
        <w:tblStyle w:val="Tablaconcuadrcula"/>
        <w:tblW w:w="974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2802"/>
        <w:gridCol w:w="283"/>
        <w:gridCol w:w="4678"/>
        <w:gridCol w:w="1984"/>
      </w:tblGrid>
      <w:tr w:rsidR="00C41AE3" w:rsidRPr="00F545EF" w:rsidTr="00BF5C5B">
        <w:trPr>
          <w:trHeight w:val="474"/>
        </w:trPr>
        <w:tc>
          <w:tcPr>
            <w:tcW w:w="9747" w:type="dxa"/>
            <w:gridSpan w:val="4"/>
            <w:tcBorders>
              <w:bottom w:val="double" w:sz="4" w:space="0" w:color="auto"/>
            </w:tcBorders>
            <w:shd w:val="clear" w:color="auto" w:fill="948A54" w:themeFill="background2" w:themeFillShade="80"/>
            <w:vAlign w:val="center"/>
          </w:tcPr>
          <w:p w:rsidR="00C41AE3" w:rsidRPr="00F545EF" w:rsidRDefault="00C41AE3" w:rsidP="003F735E">
            <w:pPr>
              <w:pStyle w:val="Prrafodelista"/>
              <w:tabs>
                <w:tab w:val="left" w:pos="851"/>
              </w:tabs>
              <w:spacing w:before="120" w:after="120" w:line="300" w:lineRule="exact"/>
              <w:ind w:left="0"/>
              <w:contextualSpacing w:val="0"/>
              <w:jc w:val="center"/>
              <w:rPr>
                <w:b/>
                <w:color w:val="FFFFFF" w:themeColor="background1"/>
                <w:sz w:val="24"/>
                <w:szCs w:val="24"/>
              </w:rPr>
            </w:pPr>
            <w:r>
              <w:rPr>
                <w:b/>
                <w:color w:val="FFFFFF" w:themeColor="background1"/>
                <w:sz w:val="24"/>
                <w:szCs w:val="24"/>
              </w:rPr>
              <w:t>Editar</w:t>
            </w:r>
            <w:r w:rsidR="003F735E">
              <w:rPr>
                <w:b/>
                <w:color w:val="FFFFFF" w:themeColor="background1"/>
                <w:sz w:val="24"/>
                <w:szCs w:val="24"/>
              </w:rPr>
              <w:t>: Contiene opciones para modificar el texto del documento.</w:t>
            </w:r>
          </w:p>
        </w:tc>
      </w:tr>
      <w:tr w:rsidR="00B244AF" w:rsidRPr="00F545EF" w:rsidTr="00687D8C">
        <w:trPr>
          <w:trHeight w:hRule="exact" w:val="227"/>
        </w:trPr>
        <w:tc>
          <w:tcPr>
            <w:tcW w:w="9747" w:type="dxa"/>
            <w:gridSpan w:val="4"/>
            <w:tcBorders>
              <w:left w:val="nil"/>
              <w:bottom w:val="double" w:sz="4" w:space="0" w:color="auto"/>
              <w:right w:val="nil"/>
            </w:tcBorders>
            <w:shd w:val="clear" w:color="auto" w:fill="FFFFFF" w:themeFill="background1"/>
            <w:vAlign w:val="center"/>
          </w:tcPr>
          <w:p w:rsidR="00B244AF" w:rsidRPr="00F545EF" w:rsidRDefault="00B244AF" w:rsidP="00687D8C">
            <w:pPr>
              <w:pStyle w:val="Prrafodelista"/>
              <w:tabs>
                <w:tab w:val="left" w:pos="851"/>
              </w:tabs>
              <w:spacing w:before="120" w:after="120" w:line="300" w:lineRule="exact"/>
              <w:ind w:left="0"/>
              <w:contextualSpacing w:val="0"/>
              <w:jc w:val="center"/>
              <w:rPr>
                <w:b/>
                <w:color w:val="FFFFFF" w:themeColor="background1"/>
                <w:sz w:val="24"/>
                <w:szCs w:val="24"/>
              </w:rPr>
            </w:pPr>
          </w:p>
        </w:tc>
      </w:tr>
      <w:tr w:rsidR="00B244AF" w:rsidRPr="00F545EF" w:rsidTr="00B244AF">
        <w:trPr>
          <w:trHeight w:hRule="exact" w:val="7826"/>
        </w:trPr>
        <w:tc>
          <w:tcPr>
            <w:tcW w:w="3085" w:type="dxa"/>
            <w:gridSpan w:val="2"/>
            <w:tcBorders>
              <w:left w:val="double" w:sz="4" w:space="0" w:color="auto"/>
              <w:bottom w:val="double" w:sz="4" w:space="0" w:color="auto"/>
              <w:right w:val="double" w:sz="4" w:space="0" w:color="auto"/>
            </w:tcBorders>
            <w:shd w:val="clear" w:color="auto" w:fill="948A54" w:themeFill="background2" w:themeFillShade="80"/>
            <w:vAlign w:val="center"/>
          </w:tcPr>
          <w:p w:rsidR="00B244AF" w:rsidRPr="00D068AA" w:rsidRDefault="00B244AF" w:rsidP="00B244AF">
            <w:pPr>
              <w:pStyle w:val="Prrafodelista"/>
              <w:tabs>
                <w:tab w:val="left" w:pos="851"/>
              </w:tabs>
              <w:spacing w:before="120" w:after="120" w:line="300" w:lineRule="exact"/>
              <w:ind w:left="0"/>
              <w:contextualSpacing w:val="0"/>
              <w:rPr>
                <w:b/>
                <w:color w:val="FFFFFF" w:themeColor="background1"/>
                <w:sz w:val="24"/>
                <w:szCs w:val="24"/>
              </w:rPr>
            </w:pPr>
            <w:r w:rsidRPr="00D068AA">
              <w:rPr>
                <w:b/>
                <w:color w:val="FFFFFF" w:themeColor="background1"/>
                <w:sz w:val="24"/>
                <w:szCs w:val="24"/>
              </w:rPr>
              <w:t xml:space="preserve">Imagen de la etiqueta </w:t>
            </w:r>
            <w:r>
              <w:rPr>
                <w:b/>
                <w:color w:val="FFFFFF" w:themeColor="background1"/>
                <w:sz w:val="24"/>
                <w:szCs w:val="24"/>
              </w:rPr>
              <w:t>Editar</w:t>
            </w:r>
            <w:r w:rsidRPr="00D068AA">
              <w:rPr>
                <w:b/>
                <w:color w:val="FFFFFF" w:themeColor="background1"/>
                <w:sz w:val="24"/>
                <w:szCs w:val="24"/>
              </w:rPr>
              <w:t xml:space="preserve"> desplegada</w:t>
            </w:r>
          </w:p>
        </w:tc>
        <w:tc>
          <w:tcPr>
            <w:tcW w:w="6662" w:type="dxa"/>
            <w:gridSpan w:val="2"/>
            <w:tcBorders>
              <w:left w:val="double" w:sz="4" w:space="0" w:color="auto"/>
              <w:bottom w:val="double" w:sz="4" w:space="0" w:color="auto"/>
              <w:right w:val="double" w:sz="4" w:space="0" w:color="auto"/>
            </w:tcBorders>
            <w:shd w:val="clear" w:color="auto" w:fill="FFFFFF" w:themeFill="background1"/>
            <w:vAlign w:val="center"/>
          </w:tcPr>
          <w:p w:rsidR="00B244AF" w:rsidRPr="00F545EF" w:rsidRDefault="00B244AF" w:rsidP="00687D8C">
            <w:pPr>
              <w:pStyle w:val="Prrafodelista"/>
              <w:tabs>
                <w:tab w:val="left" w:pos="851"/>
              </w:tabs>
              <w:spacing w:before="120" w:after="120" w:line="300" w:lineRule="exact"/>
              <w:ind w:left="0"/>
              <w:contextualSpacing w:val="0"/>
              <w:rPr>
                <w:b/>
                <w:color w:val="FFFFFF" w:themeColor="background1"/>
                <w:sz w:val="24"/>
                <w:szCs w:val="24"/>
              </w:rPr>
            </w:pPr>
            <w:r w:rsidRPr="00B244AF">
              <w:rPr>
                <w:b/>
                <w:noProof/>
                <w:color w:val="FFFFFF" w:themeColor="background1"/>
                <w:sz w:val="24"/>
                <w:szCs w:val="24"/>
                <w:lang w:eastAsia="es-ES"/>
              </w:rPr>
              <w:drawing>
                <wp:anchor distT="0" distB="0" distL="114300" distR="114300" simplePos="0" relativeHeight="251763712" behindDoc="0" locked="0" layoutInCell="1" allowOverlap="1">
                  <wp:simplePos x="0" y="0"/>
                  <wp:positionH relativeFrom="column">
                    <wp:posOffset>431165</wp:posOffset>
                  </wp:positionH>
                  <wp:positionV relativeFrom="paragraph">
                    <wp:posOffset>-22860</wp:posOffset>
                  </wp:positionV>
                  <wp:extent cx="3011170" cy="4635500"/>
                  <wp:effectExtent l="19050" t="0" r="0" b="0"/>
                  <wp:wrapNone/>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483" t="3270" r="80163" b="43933"/>
                          <a:stretch>
                            <a:fillRect/>
                          </a:stretch>
                        </pic:blipFill>
                        <pic:spPr bwMode="auto">
                          <a:xfrm>
                            <a:off x="0" y="0"/>
                            <a:ext cx="3011170" cy="4635500"/>
                          </a:xfrm>
                          <a:prstGeom prst="rect">
                            <a:avLst/>
                          </a:prstGeom>
                          <a:noFill/>
                          <a:ln w="9525">
                            <a:noFill/>
                            <a:miter lim="800000"/>
                            <a:headEnd/>
                            <a:tailEnd/>
                          </a:ln>
                        </pic:spPr>
                      </pic:pic>
                    </a:graphicData>
                  </a:graphic>
                </wp:anchor>
              </w:drawing>
            </w:r>
          </w:p>
        </w:tc>
      </w:tr>
      <w:tr w:rsidR="00B244AF" w:rsidRPr="00F545EF" w:rsidTr="00687D8C">
        <w:trPr>
          <w:trHeight w:hRule="exact" w:val="272"/>
        </w:trPr>
        <w:tc>
          <w:tcPr>
            <w:tcW w:w="9747" w:type="dxa"/>
            <w:gridSpan w:val="4"/>
            <w:tcBorders>
              <w:left w:val="nil"/>
              <w:bottom w:val="double" w:sz="4" w:space="0" w:color="auto"/>
              <w:right w:val="nil"/>
            </w:tcBorders>
            <w:shd w:val="clear" w:color="auto" w:fill="FFFFFF" w:themeFill="background1"/>
            <w:vAlign w:val="center"/>
          </w:tcPr>
          <w:p w:rsidR="00B244AF" w:rsidRPr="00F545EF" w:rsidRDefault="00B244AF" w:rsidP="00687D8C">
            <w:pPr>
              <w:pStyle w:val="Prrafodelista"/>
              <w:tabs>
                <w:tab w:val="left" w:pos="851"/>
              </w:tabs>
              <w:spacing w:before="120" w:after="120" w:line="300" w:lineRule="exact"/>
              <w:ind w:left="0"/>
              <w:contextualSpacing w:val="0"/>
              <w:jc w:val="center"/>
              <w:rPr>
                <w:b/>
                <w:color w:val="FFFFFF" w:themeColor="background1"/>
                <w:sz w:val="24"/>
                <w:szCs w:val="24"/>
              </w:rPr>
            </w:pPr>
          </w:p>
        </w:tc>
      </w:tr>
      <w:tr w:rsidR="00C41AE3" w:rsidRPr="00971EEF" w:rsidTr="00BF5C5B">
        <w:trPr>
          <w:trHeight w:val="340"/>
        </w:trPr>
        <w:tc>
          <w:tcPr>
            <w:tcW w:w="2802" w:type="dxa"/>
            <w:shd w:val="clear" w:color="auto" w:fill="C4BC96" w:themeFill="background2" w:themeFillShade="BF"/>
            <w:vAlign w:val="center"/>
          </w:tcPr>
          <w:p w:rsidR="00C41AE3" w:rsidRPr="00971EEF" w:rsidRDefault="00C41AE3" w:rsidP="00BF5C5B">
            <w:pPr>
              <w:pStyle w:val="Prrafodelista"/>
              <w:tabs>
                <w:tab w:val="left" w:pos="851"/>
              </w:tabs>
              <w:spacing w:before="60" w:after="60" w:line="300" w:lineRule="exact"/>
              <w:ind w:left="0"/>
              <w:contextualSpacing w:val="0"/>
              <w:jc w:val="center"/>
              <w:rPr>
                <w:b/>
                <w:sz w:val="24"/>
                <w:szCs w:val="24"/>
              </w:rPr>
            </w:pPr>
            <w:r w:rsidRPr="00971EEF">
              <w:rPr>
                <w:b/>
                <w:sz w:val="24"/>
                <w:szCs w:val="24"/>
              </w:rPr>
              <w:t>DENOMINACIÓN</w:t>
            </w:r>
          </w:p>
        </w:tc>
        <w:tc>
          <w:tcPr>
            <w:tcW w:w="4961" w:type="dxa"/>
            <w:gridSpan w:val="2"/>
            <w:shd w:val="clear" w:color="auto" w:fill="C4BC96" w:themeFill="background2" w:themeFillShade="BF"/>
            <w:vAlign w:val="center"/>
          </w:tcPr>
          <w:p w:rsidR="00C41AE3" w:rsidRPr="00971EEF" w:rsidRDefault="00C41AE3" w:rsidP="00BF5C5B">
            <w:pPr>
              <w:pStyle w:val="Prrafodelista"/>
              <w:tabs>
                <w:tab w:val="left" w:pos="851"/>
              </w:tabs>
              <w:spacing w:before="60" w:after="60" w:line="300" w:lineRule="exact"/>
              <w:ind w:left="0"/>
              <w:contextualSpacing w:val="0"/>
              <w:jc w:val="center"/>
              <w:rPr>
                <w:b/>
                <w:sz w:val="24"/>
                <w:szCs w:val="24"/>
              </w:rPr>
            </w:pPr>
            <w:r w:rsidRPr="00971EEF">
              <w:rPr>
                <w:b/>
                <w:sz w:val="24"/>
                <w:szCs w:val="24"/>
              </w:rPr>
              <w:t>FUNCIÓN</w:t>
            </w:r>
          </w:p>
        </w:tc>
        <w:tc>
          <w:tcPr>
            <w:tcW w:w="1984" w:type="dxa"/>
            <w:shd w:val="clear" w:color="auto" w:fill="C4BC96" w:themeFill="background2" w:themeFillShade="BF"/>
            <w:vAlign w:val="center"/>
          </w:tcPr>
          <w:p w:rsidR="00C41AE3" w:rsidRPr="00971EEF" w:rsidRDefault="00C41AE3" w:rsidP="00BF5C5B">
            <w:pPr>
              <w:pStyle w:val="Prrafodelista"/>
              <w:tabs>
                <w:tab w:val="left" w:pos="851"/>
              </w:tabs>
              <w:spacing w:before="60" w:after="60" w:line="300" w:lineRule="exact"/>
              <w:ind w:left="0"/>
              <w:contextualSpacing w:val="0"/>
              <w:jc w:val="center"/>
              <w:rPr>
                <w:b/>
                <w:sz w:val="24"/>
                <w:szCs w:val="24"/>
              </w:rPr>
            </w:pPr>
            <w:r w:rsidRPr="00971EEF">
              <w:rPr>
                <w:b/>
                <w:sz w:val="24"/>
                <w:szCs w:val="24"/>
              </w:rPr>
              <w:t>TECLA ABREVIADA</w:t>
            </w:r>
          </w:p>
        </w:tc>
      </w:tr>
      <w:tr w:rsidR="00FB3658" w:rsidRPr="00F545EF" w:rsidTr="003E0ACB">
        <w:trPr>
          <w:trHeight w:val="698"/>
        </w:trPr>
        <w:tc>
          <w:tcPr>
            <w:tcW w:w="2802" w:type="dxa"/>
            <w:vAlign w:val="center"/>
          </w:tcPr>
          <w:p w:rsidR="00FB3658" w:rsidRPr="00F545EF" w:rsidRDefault="00FB3658" w:rsidP="00BF5C5B">
            <w:pPr>
              <w:pStyle w:val="Prrafodelista"/>
              <w:tabs>
                <w:tab w:val="left" w:pos="851"/>
              </w:tabs>
              <w:spacing w:before="60" w:after="60" w:line="300" w:lineRule="exact"/>
              <w:ind w:left="0"/>
              <w:contextualSpacing w:val="0"/>
              <w:rPr>
                <w:sz w:val="24"/>
                <w:szCs w:val="24"/>
              </w:rPr>
            </w:pPr>
            <w:r>
              <w:rPr>
                <w:sz w:val="24"/>
                <w:szCs w:val="24"/>
              </w:rPr>
              <w:t>Deshacer</w:t>
            </w:r>
          </w:p>
        </w:tc>
        <w:tc>
          <w:tcPr>
            <w:tcW w:w="4961" w:type="dxa"/>
            <w:gridSpan w:val="2"/>
            <w:vAlign w:val="center"/>
          </w:tcPr>
          <w:p w:rsidR="00FB3658" w:rsidRPr="00F545EF" w:rsidRDefault="00FB3658" w:rsidP="00BF5C5B">
            <w:pPr>
              <w:pStyle w:val="Prrafodelista"/>
              <w:tabs>
                <w:tab w:val="left" w:pos="851"/>
              </w:tabs>
              <w:spacing w:before="60" w:after="60" w:line="300" w:lineRule="exact"/>
              <w:ind w:left="0"/>
              <w:contextualSpacing w:val="0"/>
              <w:jc w:val="both"/>
              <w:rPr>
                <w:sz w:val="24"/>
                <w:szCs w:val="24"/>
              </w:rPr>
            </w:pPr>
            <w:r>
              <w:rPr>
                <w:sz w:val="24"/>
                <w:szCs w:val="24"/>
              </w:rPr>
              <w:t>Deshacer la última acción realizada.</w:t>
            </w:r>
          </w:p>
        </w:tc>
        <w:tc>
          <w:tcPr>
            <w:tcW w:w="1984" w:type="dxa"/>
            <w:vAlign w:val="center"/>
          </w:tcPr>
          <w:p w:rsidR="00FB3658" w:rsidRPr="00F545EF" w:rsidRDefault="00FB3658" w:rsidP="00BF5C5B">
            <w:pPr>
              <w:pStyle w:val="Prrafodelista"/>
              <w:tabs>
                <w:tab w:val="left" w:pos="851"/>
              </w:tabs>
              <w:spacing w:before="60" w:after="60" w:line="300" w:lineRule="exact"/>
              <w:ind w:left="0"/>
              <w:contextualSpacing w:val="0"/>
              <w:jc w:val="center"/>
              <w:rPr>
                <w:sz w:val="24"/>
                <w:szCs w:val="24"/>
              </w:rPr>
            </w:pPr>
            <w:r>
              <w:rPr>
                <w:sz w:val="24"/>
                <w:szCs w:val="24"/>
              </w:rPr>
              <w:t>Ctrl+Z</w:t>
            </w:r>
          </w:p>
        </w:tc>
      </w:tr>
      <w:tr w:rsidR="00FB3658" w:rsidRPr="00F545EF" w:rsidTr="003E0ACB">
        <w:trPr>
          <w:trHeight w:val="964"/>
        </w:trPr>
        <w:tc>
          <w:tcPr>
            <w:tcW w:w="2802" w:type="dxa"/>
            <w:vAlign w:val="center"/>
          </w:tcPr>
          <w:p w:rsidR="00FB3658" w:rsidRPr="00F545EF" w:rsidRDefault="00FB3658" w:rsidP="00BF5C5B">
            <w:pPr>
              <w:pStyle w:val="Prrafodelista"/>
              <w:tabs>
                <w:tab w:val="left" w:pos="851"/>
              </w:tabs>
              <w:spacing w:before="60" w:after="60" w:line="300" w:lineRule="exact"/>
              <w:ind w:left="0"/>
              <w:contextualSpacing w:val="0"/>
              <w:rPr>
                <w:sz w:val="24"/>
                <w:szCs w:val="24"/>
              </w:rPr>
            </w:pPr>
            <w:r>
              <w:rPr>
                <w:sz w:val="24"/>
                <w:szCs w:val="24"/>
              </w:rPr>
              <w:t>Rehacer</w:t>
            </w:r>
          </w:p>
        </w:tc>
        <w:tc>
          <w:tcPr>
            <w:tcW w:w="4961" w:type="dxa"/>
            <w:gridSpan w:val="2"/>
            <w:vAlign w:val="center"/>
          </w:tcPr>
          <w:p w:rsidR="00FB3658" w:rsidRPr="00F545EF" w:rsidRDefault="00FB3658" w:rsidP="00BF5C5B">
            <w:pPr>
              <w:pStyle w:val="Prrafodelista"/>
              <w:tabs>
                <w:tab w:val="left" w:pos="851"/>
              </w:tabs>
              <w:spacing w:before="60" w:after="60" w:line="300" w:lineRule="exact"/>
              <w:ind w:left="0"/>
              <w:contextualSpacing w:val="0"/>
              <w:jc w:val="both"/>
              <w:rPr>
                <w:sz w:val="24"/>
                <w:szCs w:val="24"/>
              </w:rPr>
            </w:pPr>
            <w:r>
              <w:rPr>
                <w:sz w:val="24"/>
                <w:szCs w:val="24"/>
              </w:rPr>
              <w:t>Volver al estado antes de haber deshecho una acción. Es como deshacer lo deshecho.</w:t>
            </w:r>
          </w:p>
        </w:tc>
        <w:tc>
          <w:tcPr>
            <w:tcW w:w="1984" w:type="dxa"/>
            <w:vAlign w:val="center"/>
          </w:tcPr>
          <w:p w:rsidR="00FB3658" w:rsidRPr="00F545EF" w:rsidRDefault="00FB3658" w:rsidP="00BF5C5B">
            <w:pPr>
              <w:pStyle w:val="Prrafodelista"/>
              <w:tabs>
                <w:tab w:val="left" w:pos="851"/>
              </w:tabs>
              <w:spacing w:before="60" w:after="60" w:line="300" w:lineRule="exact"/>
              <w:ind w:left="0"/>
              <w:contextualSpacing w:val="0"/>
              <w:jc w:val="center"/>
              <w:rPr>
                <w:sz w:val="24"/>
                <w:szCs w:val="24"/>
              </w:rPr>
            </w:pPr>
            <w:r>
              <w:rPr>
                <w:sz w:val="24"/>
                <w:szCs w:val="24"/>
              </w:rPr>
              <w:t>Ctrl+Y</w:t>
            </w:r>
          </w:p>
        </w:tc>
      </w:tr>
      <w:tr w:rsidR="00C41AE3" w:rsidRPr="00F545EF" w:rsidTr="00BF5C5B">
        <w:trPr>
          <w:trHeight w:val="340"/>
        </w:trPr>
        <w:tc>
          <w:tcPr>
            <w:tcW w:w="2802" w:type="dxa"/>
            <w:vAlign w:val="center"/>
          </w:tcPr>
          <w:p w:rsidR="00C41AE3" w:rsidRPr="00F545EF" w:rsidRDefault="00C41AE3" w:rsidP="00BF5C5B">
            <w:pPr>
              <w:pStyle w:val="Prrafodelista"/>
              <w:tabs>
                <w:tab w:val="left" w:pos="851"/>
              </w:tabs>
              <w:spacing w:before="60" w:after="60" w:line="300" w:lineRule="exact"/>
              <w:ind w:left="0"/>
              <w:contextualSpacing w:val="0"/>
              <w:rPr>
                <w:sz w:val="24"/>
                <w:szCs w:val="24"/>
              </w:rPr>
            </w:pPr>
            <w:r>
              <w:rPr>
                <w:sz w:val="24"/>
                <w:szCs w:val="24"/>
              </w:rPr>
              <w:t>Cortar</w:t>
            </w:r>
          </w:p>
        </w:tc>
        <w:tc>
          <w:tcPr>
            <w:tcW w:w="4961" w:type="dxa"/>
            <w:gridSpan w:val="2"/>
            <w:vAlign w:val="center"/>
          </w:tcPr>
          <w:p w:rsidR="00C41AE3" w:rsidRPr="00F545EF" w:rsidRDefault="00C41AE3" w:rsidP="00BF5C5B">
            <w:pPr>
              <w:pStyle w:val="Prrafodelista"/>
              <w:tabs>
                <w:tab w:val="left" w:pos="851"/>
              </w:tabs>
              <w:spacing w:before="60" w:after="60" w:line="300" w:lineRule="exact"/>
              <w:ind w:left="0"/>
              <w:contextualSpacing w:val="0"/>
              <w:jc w:val="both"/>
              <w:rPr>
                <w:sz w:val="24"/>
                <w:szCs w:val="24"/>
              </w:rPr>
            </w:pPr>
            <w:r>
              <w:rPr>
                <w:sz w:val="24"/>
                <w:szCs w:val="24"/>
              </w:rPr>
              <w:t>Cortar la parte seleccionada del documento y depositarlo en el portapapeles parar emplearlo posteriormente.</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r>
              <w:rPr>
                <w:sz w:val="24"/>
                <w:szCs w:val="24"/>
              </w:rPr>
              <w:t>Ctrl+X</w:t>
            </w:r>
          </w:p>
        </w:tc>
      </w:tr>
      <w:tr w:rsidR="00C41AE3" w:rsidRPr="00F545EF" w:rsidTr="00BF5C5B">
        <w:trPr>
          <w:trHeight w:val="340"/>
        </w:trPr>
        <w:tc>
          <w:tcPr>
            <w:tcW w:w="2802" w:type="dxa"/>
            <w:vAlign w:val="center"/>
          </w:tcPr>
          <w:p w:rsidR="00C41AE3" w:rsidRPr="00F545EF" w:rsidRDefault="00C41AE3" w:rsidP="00BF5C5B">
            <w:pPr>
              <w:pStyle w:val="Prrafodelista"/>
              <w:tabs>
                <w:tab w:val="left" w:pos="851"/>
              </w:tabs>
              <w:spacing w:before="60" w:after="60" w:line="300" w:lineRule="exact"/>
              <w:ind w:left="0"/>
              <w:contextualSpacing w:val="0"/>
              <w:rPr>
                <w:sz w:val="24"/>
                <w:szCs w:val="24"/>
              </w:rPr>
            </w:pPr>
            <w:r>
              <w:rPr>
                <w:sz w:val="24"/>
                <w:szCs w:val="24"/>
              </w:rPr>
              <w:t xml:space="preserve">Copiar </w:t>
            </w:r>
          </w:p>
        </w:tc>
        <w:tc>
          <w:tcPr>
            <w:tcW w:w="4961" w:type="dxa"/>
            <w:gridSpan w:val="2"/>
            <w:vAlign w:val="center"/>
          </w:tcPr>
          <w:p w:rsidR="00C41AE3" w:rsidRPr="00F545EF" w:rsidRDefault="00C41AE3" w:rsidP="00BF5C5B">
            <w:pPr>
              <w:pStyle w:val="Prrafodelista"/>
              <w:tabs>
                <w:tab w:val="left" w:pos="851"/>
              </w:tabs>
              <w:spacing w:before="60" w:after="60" w:line="300" w:lineRule="exact"/>
              <w:ind w:left="0"/>
              <w:contextualSpacing w:val="0"/>
              <w:jc w:val="both"/>
              <w:rPr>
                <w:sz w:val="24"/>
                <w:szCs w:val="24"/>
              </w:rPr>
            </w:pPr>
            <w:r>
              <w:rPr>
                <w:sz w:val="24"/>
                <w:szCs w:val="24"/>
              </w:rPr>
              <w:t xml:space="preserve">Copiar la parte seleccionada del documento </w:t>
            </w:r>
            <w:r>
              <w:rPr>
                <w:sz w:val="24"/>
                <w:szCs w:val="24"/>
              </w:rPr>
              <w:lastRenderedPageBreak/>
              <w:t>y depositarlo en el portapapeles parar emplearlo posteriormente.</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r>
              <w:rPr>
                <w:sz w:val="24"/>
                <w:szCs w:val="24"/>
              </w:rPr>
              <w:lastRenderedPageBreak/>
              <w:t>Ctrl+C</w:t>
            </w:r>
          </w:p>
        </w:tc>
      </w:tr>
      <w:tr w:rsidR="00C41AE3" w:rsidRPr="00F545EF" w:rsidTr="00BF5C5B">
        <w:trPr>
          <w:trHeight w:val="340"/>
        </w:trPr>
        <w:tc>
          <w:tcPr>
            <w:tcW w:w="2802" w:type="dxa"/>
            <w:vAlign w:val="center"/>
          </w:tcPr>
          <w:p w:rsidR="00C41AE3" w:rsidRPr="00F545EF" w:rsidRDefault="00C41AE3" w:rsidP="00BF5C5B">
            <w:pPr>
              <w:pStyle w:val="Prrafodelista"/>
              <w:tabs>
                <w:tab w:val="left" w:pos="851"/>
              </w:tabs>
              <w:spacing w:before="60" w:after="60" w:line="300" w:lineRule="exact"/>
              <w:ind w:left="0"/>
              <w:contextualSpacing w:val="0"/>
              <w:rPr>
                <w:sz w:val="24"/>
                <w:szCs w:val="24"/>
              </w:rPr>
            </w:pPr>
            <w:r>
              <w:rPr>
                <w:sz w:val="24"/>
                <w:szCs w:val="24"/>
              </w:rPr>
              <w:lastRenderedPageBreak/>
              <w:t>Pegar</w:t>
            </w:r>
          </w:p>
        </w:tc>
        <w:tc>
          <w:tcPr>
            <w:tcW w:w="4961" w:type="dxa"/>
            <w:gridSpan w:val="2"/>
            <w:vAlign w:val="center"/>
          </w:tcPr>
          <w:p w:rsidR="00C41AE3" w:rsidRPr="00F545EF" w:rsidRDefault="00C41AE3" w:rsidP="00BF5C5B">
            <w:pPr>
              <w:pStyle w:val="Prrafodelista"/>
              <w:tabs>
                <w:tab w:val="left" w:pos="851"/>
              </w:tabs>
              <w:spacing w:before="60" w:after="60" w:line="300" w:lineRule="exact"/>
              <w:ind w:left="0"/>
              <w:contextualSpacing w:val="0"/>
              <w:jc w:val="both"/>
              <w:rPr>
                <w:sz w:val="24"/>
                <w:szCs w:val="24"/>
              </w:rPr>
            </w:pPr>
            <w:r>
              <w:rPr>
                <w:sz w:val="24"/>
                <w:szCs w:val="24"/>
              </w:rPr>
              <w:t>Pegar en el lugar indicado por el cursor los datos cortados o copiados anteriormente y que se encuentran en el portapapeles.</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r>
              <w:rPr>
                <w:sz w:val="24"/>
                <w:szCs w:val="24"/>
              </w:rPr>
              <w:t>Ctrl+V</w:t>
            </w: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Borrar</w:t>
            </w:r>
          </w:p>
        </w:tc>
        <w:tc>
          <w:tcPr>
            <w:tcW w:w="4961" w:type="dxa"/>
            <w:gridSpan w:val="2"/>
            <w:vAlign w:val="center"/>
          </w:tcPr>
          <w:p w:rsidR="00C41AE3" w:rsidRPr="00F545EF" w:rsidRDefault="002C370B" w:rsidP="00BF5C5B">
            <w:pPr>
              <w:pStyle w:val="Prrafodelista"/>
              <w:tabs>
                <w:tab w:val="left" w:pos="851"/>
              </w:tabs>
              <w:spacing w:before="60" w:after="60" w:line="300" w:lineRule="exact"/>
              <w:ind w:left="0"/>
              <w:contextualSpacing w:val="0"/>
              <w:jc w:val="both"/>
              <w:rPr>
                <w:sz w:val="24"/>
                <w:szCs w:val="24"/>
              </w:rPr>
            </w:pPr>
            <w:r>
              <w:rPr>
                <w:sz w:val="24"/>
                <w:szCs w:val="24"/>
              </w:rPr>
              <w:t>Borrar la parte del documento que se encuentre seleccionada.</w:t>
            </w:r>
          </w:p>
        </w:tc>
        <w:tc>
          <w:tcPr>
            <w:tcW w:w="1984" w:type="dxa"/>
            <w:vAlign w:val="center"/>
          </w:tcPr>
          <w:p w:rsidR="00C41AE3" w:rsidRPr="00F545EF" w:rsidRDefault="00BE0D40" w:rsidP="00BF5C5B">
            <w:pPr>
              <w:pStyle w:val="Prrafodelista"/>
              <w:tabs>
                <w:tab w:val="left" w:pos="851"/>
              </w:tabs>
              <w:spacing w:before="60" w:after="60" w:line="300" w:lineRule="exact"/>
              <w:ind w:left="0"/>
              <w:contextualSpacing w:val="0"/>
              <w:jc w:val="center"/>
              <w:rPr>
                <w:sz w:val="24"/>
                <w:szCs w:val="24"/>
              </w:rPr>
            </w:pPr>
            <w:r>
              <w:rPr>
                <w:sz w:val="24"/>
                <w:szCs w:val="24"/>
              </w:rPr>
              <w:t>DEL</w:t>
            </w: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Seleccionar todo</w:t>
            </w:r>
          </w:p>
        </w:tc>
        <w:tc>
          <w:tcPr>
            <w:tcW w:w="4961" w:type="dxa"/>
            <w:gridSpan w:val="2"/>
            <w:vAlign w:val="center"/>
          </w:tcPr>
          <w:p w:rsidR="00C41AE3" w:rsidRPr="00F545EF" w:rsidRDefault="002C370B" w:rsidP="00BF5C5B">
            <w:pPr>
              <w:pStyle w:val="Prrafodelista"/>
              <w:tabs>
                <w:tab w:val="left" w:pos="851"/>
              </w:tabs>
              <w:spacing w:before="60" w:after="60" w:line="300" w:lineRule="exact"/>
              <w:ind w:left="0"/>
              <w:contextualSpacing w:val="0"/>
              <w:jc w:val="both"/>
              <w:rPr>
                <w:sz w:val="24"/>
                <w:szCs w:val="24"/>
              </w:rPr>
            </w:pPr>
            <w:r>
              <w:rPr>
                <w:sz w:val="24"/>
                <w:szCs w:val="24"/>
              </w:rPr>
              <w:t>Selecciona todo el documento para poder realizar copias, cortar, etc. Facilita la selección en documentos con muchas líneas.</w:t>
            </w:r>
          </w:p>
        </w:tc>
        <w:tc>
          <w:tcPr>
            <w:tcW w:w="1984" w:type="dxa"/>
            <w:vAlign w:val="center"/>
          </w:tcPr>
          <w:p w:rsidR="00C41AE3" w:rsidRPr="00F545EF" w:rsidRDefault="00BE0D40" w:rsidP="00BE0D40">
            <w:pPr>
              <w:pStyle w:val="Prrafodelista"/>
              <w:tabs>
                <w:tab w:val="left" w:pos="851"/>
              </w:tabs>
              <w:spacing w:before="60" w:after="60" w:line="300" w:lineRule="exact"/>
              <w:ind w:left="0"/>
              <w:contextualSpacing w:val="0"/>
              <w:jc w:val="center"/>
              <w:rPr>
                <w:sz w:val="24"/>
                <w:szCs w:val="24"/>
              </w:rPr>
            </w:pPr>
            <w:r>
              <w:rPr>
                <w:sz w:val="24"/>
                <w:szCs w:val="24"/>
              </w:rPr>
              <w:t>Ctrl+A</w:t>
            </w: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Copiar Al portapapeles</w:t>
            </w:r>
          </w:p>
        </w:tc>
        <w:tc>
          <w:tcPr>
            <w:tcW w:w="4961" w:type="dxa"/>
            <w:gridSpan w:val="2"/>
            <w:vAlign w:val="center"/>
          </w:tcPr>
          <w:p w:rsidR="00C41AE3" w:rsidRPr="00F545EF" w:rsidRDefault="00EA3F88" w:rsidP="009A3F52">
            <w:pPr>
              <w:pStyle w:val="Prrafodelista"/>
              <w:tabs>
                <w:tab w:val="left" w:pos="851"/>
              </w:tabs>
              <w:spacing w:before="60" w:after="60" w:line="300" w:lineRule="exact"/>
              <w:ind w:left="0"/>
              <w:contextualSpacing w:val="0"/>
              <w:jc w:val="both"/>
              <w:rPr>
                <w:sz w:val="24"/>
                <w:szCs w:val="24"/>
              </w:rPr>
            </w:pPr>
            <w:r>
              <w:rPr>
                <w:sz w:val="24"/>
                <w:szCs w:val="24"/>
              </w:rPr>
              <w:t>Esta opción no da la posibilidad de guardar en el portapapeles el nombre del arc</w:t>
            </w:r>
            <w:r w:rsidR="009A3F52">
              <w:rPr>
                <w:sz w:val="24"/>
                <w:szCs w:val="24"/>
              </w:rPr>
              <w:t>hiv</w:t>
            </w:r>
            <w:r>
              <w:rPr>
                <w:sz w:val="24"/>
                <w:szCs w:val="24"/>
              </w:rPr>
              <w:t>o, o la ruta donde se encuentra el archivo.</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Tabulación</w:t>
            </w:r>
          </w:p>
        </w:tc>
        <w:tc>
          <w:tcPr>
            <w:tcW w:w="4961" w:type="dxa"/>
            <w:gridSpan w:val="2"/>
            <w:vAlign w:val="center"/>
          </w:tcPr>
          <w:p w:rsidR="00C41AE3" w:rsidRPr="00F545EF" w:rsidRDefault="002C370B" w:rsidP="00BF5C5B">
            <w:pPr>
              <w:pStyle w:val="Prrafodelista"/>
              <w:tabs>
                <w:tab w:val="left" w:pos="851"/>
              </w:tabs>
              <w:spacing w:before="60" w:after="60" w:line="300" w:lineRule="exact"/>
              <w:ind w:left="0"/>
              <w:contextualSpacing w:val="0"/>
              <w:jc w:val="both"/>
              <w:rPr>
                <w:sz w:val="24"/>
                <w:szCs w:val="24"/>
              </w:rPr>
            </w:pPr>
            <w:r>
              <w:rPr>
                <w:sz w:val="24"/>
                <w:szCs w:val="24"/>
              </w:rPr>
              <w:t>Incrementa/disminuye en una posición de sangría desde el lugar donde se encuentre el cursor</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BE0D40" w:rsidP="00BE0D40">
            <w:pPr>
              <w:pStyle w:val="Prrafodelista"/>
              <w:tabs>
                <w:tab w:val="left" w:pos="851"/>
              </w:tabs>
              <w:spacing w:before="60" w:after="60" w:line="300" w:lineRule="exact"/>
              <w:ind w:left="0"/>
              <w:contextualSpacing w:val="0"/>
              <w:rPr>
                <w:sz w:val="24"/>
                <w:szCs w:val="24"/>
              </w:rPr>
            </w:pPr>
            <w:r>
              <w:rPr>
                <w:sz w:val="24"/>
                <w:szCs w:val="24"/>
              </w:rPr>
              <w:t>Mayúsculas/Minúsculas</w:t>
            </w:r>
          </w:p>
        </w:tc>
        <w:tc>
          <w:tcPr>
            <w:tcW w:w="4961" w:type="dxa"/>
            <w:gridSpan w:val="2"/>
            <w:vAlign w:val="center"/>
          </w:tcPr>
          <w:p w:rsidR="00C41AE3" w:rsidRPr="00F545EF" w:rsidRDefault="002C370B" w:rsidP="00BF5C5B">
            <w:pPr>
              <w:pStyle w:val="Prrafodelista"/>
              <w:tabs>
                <w:tab w:val="left" w:pos="851"/>
              </w:tabs>
              <w:spacing w:before="60" w:after="60" w:line="300" w:lineRule="exact"/>
              <w:ind w:left="0"/>
              <w:contextualSpacing w:val="0"/>
              <w:jc w:val="both"/>
              <w:rPr>
                <w:sz w:val="24"/>
                <w:szCs w:val="24"/>
              </w:rPr>
            </w:pPr>
            <w:r>
              <w:rPr>
                <w:sz w:val="24"/>
                <w:szCs w:val="24"/>
              </w:rPr>
              <w:t>Convierta a mayúsculas/minúsculas la parte del documento que se encuentre seleccionada.</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Operaciones con líneas</w:t>
            </w:r>
          </w:p>
        </w:tc>
        <w:tc>
          <w:tcPr>
            <w:tcW w:w="4961" w:type="dxa"/>
            <w:gridSpan w:val="2"/>
            <w:vAlign w:val="center"/>
          </w:tcPr>
          <w:p w:rsidR="00C41AE3" w:rsidRPr="00F545EF" w:rsidRDefault="00D24C6E" w:rsidP="00D24C6E">
            <w:pPr>
              <w:pStyle w:val="Prrafodelista"/>
              <w:tabs>
                <w:tab w:val="left" w:pos="851"/>
              </w:tabs>
              <w:spacing w:before="60" w:after="60" w:line="300" w:lineRule="exact"/>
              <w:ind w:left="0"/>
              <w:contextualSpacing w:val="0"/>
              <w:jc w:val="both"/>
              <w:rPr>
                <w:sz w:val="24"/>
                <w:szCs w:val="24"/>
              </w:rPr>
            </w:pPr>
            <w:r>
              <w:rPr>
                <w:sz w:val="24"/>
                <w:szCs w:val="24"/>
              </w:rPr>
              <w:t xml:space="preserve">Abre un cuadro de diálogo donde se puede elegir diferentes opciones sobre la línea marcada. Podemos duplicar la línea, dividirla, unir varias líneas, subir o bajar la línea </w:t>
            </w:r>
            <w:r w:rsidR="009A3F52">
              <w:rPr>
                <w:sz w:val="24"/>
                <w:szCs w:val="24"/>
              </w:rPr>
              <w:t>seleccionada</w:t>
            </w:r>
            <w:r>
              <w:rPr>
                <w:sz w:val="24"/>
                <w:szCs w:val="24"/>
              </w:rPr>
              <w:t>.</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Comentarios</w:t>
            </w:r>
          </w:p>
        </w:tc>
        <w:tc>
          <w:tcPr>
            <w:tcW w:w="4961" w:type="dxa"/>
            <w:gridSpan w:val="2"/>
            <w:vAlign w:val="center"/>
          </w:tcPr>
          <w:p w:rsidR="00C41AE3" w:rsidRPr="00F545EF" w:rsidRDefault="00BB55CE" w:rsidP="00BF5C5B">
            <w:pPr>
              <w:pStyle w:val="Prrafodelista"/>
              <w:tabs>
                <w:tab w:val="left" w:pos="851"/>
              </w:tabs>
              <w:spacing w:before="60" w:after="60" w:line="300" w:lineRule="exact"/>
              <w:ind w:left="0"/>
              <w:contextualSpacing w:val="0"/>
              <w:jc w:val="both"/>
              <w:rPr>
                <w:sz w:val="24"/>
                <w:szCs w:val="24"/>
              </w:rPr>
            </w:pPr>
            <w:r>
              <w:rPr>
                <w:sz w:val="24"/>
                <w:szCs w:val="24"/>
              </w:rPr>
              <w:t>Insertar o eliminar comentarios bajo los caracteres &lt;¡--    --&gt;</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Auto-completar</w:t>
            </w:r>
          </w:p>
        </w:tc>
        <w:tc>
          <w:tcPr>
            <w:tcW w:w="4961" w:type="dxa"/>
            <w:gridSpan w:val="2"/>
            <w:vAlign w:val="center"/>
          </w:tcPr>
          <w:p w:rsidR="00C41AE3" w:rsidRPr="00F545EF" w:rsidRDefault="00FE46C3" w:rsidP="00BF5C5B">
            <w:pPr>
              <w:pStyle w:val="Prrafodelista"/>
              <w:tabs>
                <w:tab w:val="left" w:pos="851"/>
              </w:tabs>
              <w:spacing w:before="60" w:after="60" w:line="300" w:lineRule="exact"/>
              <w:ind w:left="0"/>
              <w:contextualSpacing w:val="0"/>
              <w:jc w:val="both"/>
              <w:rPr>
                <w:sz w:val="24"/>
                <w:szCs w:val="24"/>
              </w:rPr>
            </w:pPr>
            <w:r>
              <w:rPr>
                <w:sz w:val="24"/>
                <w:szCs w:val="24"/>
              </w:rPr>
              <w:t>Da la opción de completar alguna palabra clave automáticamente o mediante un desplegable.</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Conversión fin de línea</w:t>
            </w:r>
          </w:p>
        </w:tc>
        <w:tc>
          <w:tcPr>
            <w:tcW w:w="4961" w:type="dxa"/>
            <w:gridSpan w:val="2"/>
            <w:vAlign w:val="center"/>
          </w:tcPr>
          <w:p w:rsidR="00C41AE3" w:rsidRPr="00F545EF" w:rsidRDefault="00FE46C3" w:rsidP="00BF5C5B">
            <w:pPr>
              <w:pStyle w:val="Prrafodelista"/>
              <w:tabs>
                <w:tab w:val="left" w:pos="851"/>
              </w:tabs>
              <w:spacing w:before="60" w:after="60" w:line="300" w:lineRule="exact"/>
              <w:ind w:left="0"/>
              <w:contextualSpacing w:val="0"/>
              <w:jc w:val="both"/>
              <w:rPr>
                <w:sz w:val="24"/>
                <w:szCs w:val="24"/>
              </w:rPr>
            </w:pPr>
            <w:r>
              <w:rPr>
                <w:sz w:val="24"/>
                <w:szCs w:val="24"/>
              </w:rPr>
              <w:t xml:space="preserve">Convertir a formato de </w:t>
            </w:r>
            <w:r w:rsidR="009A3F52">
              <w:rPr>
                <w:sz w:val="24"/>
                <w:szCs w:val="24"/>
              </w:rPr>
              <w:t>Windows</w:t>
            </w:r>
            <w:r>
              <w:rPr>
                <w:sz w:val="24"/>
                <w:szCs w:val="24"/>
              </w:rPr>
              <w:t xml:space="preserve">, Mac o Unix, en función desde el SO donde se esté realizando el documento. </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Operaciones de limpieza</w:t>
            </w:r>
          </w:p>
        </w:tc>
        <w:tc>
          <w:tcPr>
            <w:tcW w:w="4961" w:type="dxa"/>
            <w:gridSpan w:val="2"/>
            <w:vAlign w:val="center"/>
          </w:tcPr>
          <w:p w:rsidR="00C41AE3" w:rsidRPr="00F545EF" w:rsidRDefault="00634A2C" w:rsidP="00634A2C">
            <w:pPr>
              <w:pStyle w:val="Prrafodelista"/>
              <w:tabs>
                <w:tab w:val="left" w:pos="851"/>
              </w:tabs>
              <w:spacing w:before="60" w:after="60" w:line="300" w:lineRule="exact"/>
              <w:ind w:left="0"/>
              <w:contextualSpacing w:val="0"/>
              <w:jc w:val="both"/>
              <w:rPr>
                <w:sz w:val="24"/>
                <w:szCs w:val="24"/>
              </w:rPr>
            </w:pPr>
            <w:r>
              <w:rPr>
                <w:sz w:val="24"/>
                <w:szCs w:val="24"/>
              </w:rPr>
              <w:t>Distintas operaciones de eliminación con los espacios y tabulaciones.</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Pegado especial</w:t>
            </w:r>
          </w:p>
        </w:tc>
        <w:tc>
          <w:tcPr>
            <w:tcW w:w="4961" w:type="dxa"/>
            <w:gridSpan w:val="2"/>
            <w:vAlign w:val="center"/>
          </w:tcPr>
          <w:p w:rsidR="00C41AE3" w:rsidRPr="00F545EF" w:rsidRDefault="00B06747" w:rsidP="00BF5C5B">
            <w:pPr>
              <w:pStyle w:val="Prrafodelista"/>
              <w:tabs>
                <w:tab w:val="left" w:pos="851"/>
              </w:tabs>
              <w:spacing w:before="60" w:after="60" w:line="300" w:lineRule="exact"/>
              <w:ind w:left="0"/>
              <w:contextualSpacing w:val="0"/>
              <w:jc w:val="both"/>
              <w:rPr>
                <w:sz w:val="24"/>
                <w:szCs w:val="24"/>
              </w:rPr>
            </w:pPr>
            <w:r>
              <w:rPr>
                <w:sz w:val="24"/>
                <w:szCs w:val="24"/>
              </w:rPr>
              <w:t>Nos permite realizar ediciones con contenido</w:t>
            </w:r>
            <w:r w:rsidR="00E610A3">
              <w:rPr>
                <w:sz w:val="24"/>
                <w:szCs w:val="24"/>
              </w:rPr>
              <w:t xml:space="preserve"> en formato </w:t>
            </w:r>
            <w:r>
              <w:rPr>
                <w:sz w:val="24"/>
                <w:szCs w:val="24"/>
              </w:rPr>
              <w:t xml:space="preserve"> HTML, RTF </w:t>
            </w:r>
            <w:r w:rsidR="00E610A3">
              <w:rPr>
                <w:sz w:val="24"/>
                <w:szCs w:val="24"/>
              </w:rPr>
              <w:t>o binario.</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lastRenderedPageBreak/>
              <w:t>Column Mode…</w:t>
            </w:r>
          </w:p>
        </w:tc>
        <w:tc>
          <w:tcPr>
            <w:tcW w:w="4961" w:type="dxa"/>
            <w:gridSpan w:val="2"/>
            <w:vAlign w:val="center"/>
          </w:tcPr>
          <w:p w:rsidR="00C41AE3" w:rsidRPr="00F545EF" w:rsidRDefault="00E610A3" w:rsidP="00BF5C5B">
            <w:pPr>
              <w:pStyle w:val="Prrafodelista"/>
              <w:tabs>
                <w:tab w:val="left" w:pos="851"/>
              </w:tabs>
              <w:spacing w:before="60" w:after="60" w:line="300" w:lineRule="exact"/>
              <w:ind w:left="0"/>
              <w:contextualSpacing w:val="0"/>
              <w:jc w:val="both"/>
              <w:rPr>
                <w:sz w:val="24"/>
                <w:szCs w:val="24"/>
              </w:rPr>
            </w:pPr>
            <w:r w:rsidRPr="00E610A3">
              <w:rPr>
                <w:sz w:val="24"/>
                <w:szCs w:val="24"/>
              </w:rPr>
              <w:t>Permite seleccionar y manipular (copiar, pegar, borrar, mover, insertar) bloques rectangulares de texto. Esto puede resultar muy útil si usted está tratando con un archivo de texto que tiene alguna información tabular incrustada en ella, o si tiene que quitar principio o al final columnas de texto, que pueden ocurrir con bastante frecuencia. Implementación UltraEdit la columna modo es un placer de usar, y funciona de manera intuitiva al igual que la mayoría de las otras características de UltraEdit.</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Editor de columnas</w:t>
            </w:r>
          </w:p>
        </w:tc>
        <w:tc>
          <w:tcPr>
            <w:tcW w:w="4961" w:type="dxa"/>
            <w:gridSpan w:val="2"/>
            <w:vAlign w:val="center"/>
          </w:tcPr>
          <w:p w:rsidR="00C41AE3" w:rsidRPr="00F545EF" w:rsidRDefault="00E27653" w:rsidP="00E27653">
            <w:pPr>
              <w:pStyle w:val="Prrafodelista"/>
              <w:tabs>
                <w:tab w:val="left" w:pos="851"/>
              </w:tabs>
              <w:spacing w:before="60" w:after="60" w:line="300" w:lineRule="exact"/>
              <w:ind w:left="0"/>
              <w:contextualSpacing w:val="0"/>
              <w:jc w:val="both"/>
              <w:rPr>
                <w:sz w:val="24"/>
                <w:szCs w:val="24"/>
              </w:rPr>
            </w:pPr>
            <w:r>
              <w:rPr>
                <w:sz w:val="24"/>
                <w:szCs w:val="24"/>
              </w:rPr>
              <w:t xml:space="preserve">Inserta un texto al comienzo de todas las líneas, o un numero en cada línea, dando la posibilidad de comenzar en el numero que queramos, la </w:t>
            </w:r>
            <w:r w:rsidR="009A3F52">
              <w:rPr>
                <w:sz w:val="24"/>
                <w:szCs w:val="24"/>
              </w:rPr>
              <w:t>cuantía</w:t>
            </w:r>
            <w:r>
              <w:rPr>
                <w:sz w:val="24"/>
                <w:szCs w:val="24"/>
              </w:rPr>
              <w:t xml:space="preserve"> de aumento y la codificación de estos (decimal, binario, octal o hexadecimal).</w:t>
            </w:r>
          </w:p>
        </w:tc>
        <w:tc>
          <w:tcPr>
            <w:tcW w:w="1984" w:type="dxa"/>
            <w:vAlign w:val="center"/>
          </w:tcPr>
          <w:p w:rsidR="00C41AE3" w:rsidRPr="00F545EF" w:rsidRDefault="00BE0D40" w:rsidP="00BF5C5B">
            <w:pPr>
              <w:pStyle w:val="Prrafodelista"/>
              <w:tabs>
                <w:tab w:val="left" w:pos="851"/>
              </w:tabs>
              <w:spacing w:before="60" w:after="60" w:line="300" w:lineRule="exact"/>
              <w:ind w:left="0"/>
              <w:contextualSpacing w:val="0"/>
              <w:jc w:val="center"/>
              <w:rPr>
                <w:sz w:val="24"/>
                <w:szCs w:val="24"/>
              </w:rPr>
            </w:pPr>
            <w:r>
              <w:rPr>
                <w:sz w:val="24"/>
                <w:szCs w:val="24"/>
              </w:rPr>
              <w:t>Ctrl+C</w:t>
            </w: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Character Panel</w:t>
            </w:r>
          </w:p>
        </w:tc>
        <w:tc>
          <w:tcPr>
            <w:tcW w:w="4961" w:type="dxa"/>
            <w:gridSpan w:val="2"/>
            <w:vAlign w:val="center"/>
          </w:tcPr>
          <w:p w:rsidR="00C41AE3" w:rsidRPr="00F545EF" w:rsidRDefault="00E27653" w:rsidP="00E27653">
            <w:pPr>
              <w:pStyle w:val="Prrafodelista"/>
              <w:tabs>
                <w:tab w:val="left" w:pos="851"/>
              </w:tabs>
              <w:spacing w:before="60" w:after="60" w:line="300" w:lineRule="exact"/>
              <w:ind w:left="0"/>
              <w:contextualSpacing w:val="0"/>
              <w:jc w:val="both"/>
              <w:rPr>
                <w:sz w:val="24"/>
                <w:szCs w:val="24"/>
              </w:rPr>
            </w:pPr>
            <w:r>
              <w:rPr>
                <w:sz w:val="24"/>
                <w:szCs w:val="24"/>
              </w:rPr>
              <w:t>No indica que numero equivale al juego de caracteres ACSII</w:t>
            </w:r>
            <w:r w:rsidR="005A0398">
              <w:rPr>
                <w:sz w:val="24"/>
                <w:szCs w:val="24"/>
              </w:rPr>
              <w:t xml:space="preserve"> (0-255 caracteres).</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Clipboard History</w:t>
            </w:r>
          </w:p>
        </w:tc>
        <w:tc>
          <w:tcPr>
            <w:tcW w:w="4961" w:type="dxa"/>
            <w:gridSpan w:val="2"/>
            <w:vAlign w:val="center"/>
          </w:tcPr>
          <w:p w:rsidR="00C41AE3" w:rsidRPr="00F545EF" w:rsidRDefault="00AA457B" w:rsidP="00AA457B">
            <w:pPr>
              <w:pStyle w:val="Prrafodelista"/>
              <w:tabs>
                <w:tab w:val="left" w:pos="851"/>
              </w:tabs>
              <w:spacing w:before="60" w:after="60" w:line="300" w:lineRule="exact"/>
              <w:ind w:left="0"/>
              <w:contextualSpacing w:val="0"/>
              <w:jc w:val="both"/>
              <w:rPr>
                <w:sz w:val="24"/>
                <w:szCs w:val="24"/>
              </w:rPr>
            </w:pPr>
            <w:r>
              <w:rPr>
                <w:sz w:val="24"/>
                <w:szCs w:val="24"/>
              </w:rPr>
              <w:t xml:space="preserve">Es como un historial del portapapeles. Da la posibilidad de copiar algo depositado en el portapapeles varios pasos anteriores. </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Sólo lectura</w:t>
            </w:r>
          </w:p>
        </w:tc>
        <w:tc>
          <w:tcPr>
            <w:tcW w:w="4961" w:type="dxa"/>
            <w:gridSpan w:val="2"/>
            <w:vAlign w:val="center"/>
          </w:tcPr>
          <w:p w:rsidR="00C41AE3" w:rsidRPr="00F545EF" w:rsidRDefault="00AA457B" w:rsidP="00BF5C5B">
            <w:pPr>
              <w:pStyle w:val="Prrafodelista"/>
              <w:tabs>
                <w:tab w:val="left" w:pos="851"/>
              </w:tabs>
              <w:spacing w:before="60" w:after="60" w:line="300" w:lineRule="exact"/>
              <w:ind w:left="0"/>
              <w:contextualSpacing w:val="0"/>
              <w:jc w:val="both"/>
              <w:rPr>
                <w:sz w:val="24"/>
                <w:szCs w:val="24"/>
              </w:rPr>
            </w:pPr>
            <w:r>
              <w:rPr>
                <w:sz w:val="24"/>
                <w:szCs w:val="24"/>
              </w:rPr>
              <w:t>Bloquea todo el documento, de forma que no se puede modificar ningún elemento de este. Solo podemos revisar el documento.</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r w:rsidR="00C41AE3" w:rsidRPr="00F545EF" w:rsidTr="00BF5C5B">
        <w:trPr>
          <w:trHeight w:val="340"/>
        </w:trPr>
        <w:tc>
          <w:tcPr>
            <w:tcW w:w="2802" w:type="dxa"/>
            <w:vAlign w:val="center"/>
          </w:tcPr>
          <w:p w:rsidR="00C41AE3" w:rsidRPr="00F545EF" w:rsidRDefault="00BE0D40" w:rsidP="00BF5C5B">
            <w:pPr>
              <w:pStyle w:val="Prrafodelista"/>
              <w:tabs>
                <w:tab w:val="left" w:pos="851"/>
              </w:tabs>
              <w:spacing w:before="60" w:after="60" w:line="300" w:lineRule="exact"/>
              <w:ind w:left="0"/>
              <w:contextualSpacing w:val="0"/>
              <w:rPr>
                <w:sz w:val="24"/>
                <w:szCs w:val="24"/>
              </w:rPr>
            </w:pPr>
            <w:r>
              <w:rPr>
                <w:sz w:val="24"/>
                <w:szCs w:val="24"/>
              </w:rPr>
              <w:t>Quitar marca de Sólo Lectura</w:t>
            </w:r>
          </w:p>
        </w:tc>
        <w:tc>
          <w:tcPr>
            <w:tcW w:w="4961" w:type="dxa"/>
            <w:gridSpan w:val="2"/>
            <w:vAlign w:val="center"/>
          </w:tcPr>
          <w:p w:rsidR="00C41AE3" w:rsidRPr="00F545EF" w:rsidRDefault="00AA457B" w:rsidP="00BF5C5B">
            <w:pPr>
              <w:pStyle w:val="Prrafodelista"/>
              <w:tabs>
                <w:tab w:val="left" w:pos="851"/>
              </w:tabs>
              <w:spacing w:before="60" w:after="60" w:line="300" w:lineRule="exact"/>
              <w:ind w:left="0"/>
              <w:contextualSpacing w:val="0"/>
              <w:jc w:val="both"/>
              <w:rPr>
                <w:sz w:val="24"/>
                <w:szCs w:val="24"/>
              </w:rPr>
            </w:pPr>
            <w:r>
              <w:rPr>
                <w:sz w:val="24"/>
                <w:szCs w:val="24"/>
              </w:rPr>
              <w:t>Desbloquear el documento, para poder volver a modificar cualquier parte del documento.</w:t>
            </w:r>
          </w:p>
        </w:tc>
        <w:tc>
          <w:tcPr>
            <w:tcW w:w="1984" w:type="dxa"/>
            <w:vAlign w:val="center"/>
          </w:tcPr>
          <w:p w:rsidR="00C41AE3" w:rsidRPr="00F545EF" w:rsidRDefault="00C41AE3" w:rsidP="00BF5C5B">
            <w:pPr>
              <w:pStyle w:val="Prrafodelista"/>
              <w:tabs>
                <w:tab w:val="left" w:pos="851"/>
              </w:tabs>
              <w:spacing w:before="60" w:after="60" w:line="300" w:lineRule="exact"/>
              <w:ind w:left="0"/>
              <w:contextualSpacing w:val="0"/>
              <w:jc w:val="center"/>
              <w:rPr>
                <w:sz w:val="24"/>
                <w:szCs w:val="24"/>
              </w:rPr>
            </w:pPr>
          </w:p>
        </w:tc>
      </w:tr>
    </w:tbl>
    <w:p w:rsidR="00C41AE3" w:rsidRDefault="00C41AE3" w:rsidP="00C0332F">
      <w:pPr>
        <w:spacing w:before="120" w:after="120" w:line="360" w:lineRule="auto"/>
        <w:jc w:val="both"/>
        <w:rPr>
          <w:b/>
        </w:rPr>
      </w:pPr>
    </w:p>
    <w:p w:rsidR="00BE0D40" w:rsidRDefault="00BE0D40" w:rsidP="00C0332F">
      <w:pPr>
        <w:spacing w:before="120" w:after="120" w:line="360" w:lineRule="auto"/>
        <w:jc w:val="both"/>
        <w:rPr>
          <w:b/>
        </w:rPr>
      </w:pPr>
    </w:p>
    <w:p w:rsidR="00BE0D40" w:rsidRDefault="00BE0D40" w:rsidP="00C0332F">
      <w:pPr>
        <w:spacing w:before="120" w:after="120" w:line="360" w:lineRule="auto"/>
        <w:jc w:val="both"/>
        <w:rPr>
          <w:b/>
        </w:rPr>
      </w:pPr>
    </w:p>
    <w:p w:rsidR="00BE0D40" w:rsidRDefault="00BE0D40" w:rsidP="00C0332F">
      <w:pPr>
        <w:spacing w:before="120" w:after="120" w:line="360" w:lineRule="auto"/>
        <w:jc w:val="both"/>
        <w:rPr>
          <w:b/>
        </w:rPr>
      </w:pPr>
    </w:p>
    <w:p w:rsidR="00BE0D40" w:rsidRDefault="00BE0D40" w:rsidP="00C0332F">
      <w:pPr>
        <w:spacing w:before="120" w:after="120" w:line="360" w:lineRule="auto"/>
        <w:jc w:val="both"/>
        <w:rPr>
          <w:b/>
        </w:rPr>
      </w:pPr>
    </w:p>
    <w:p w:rsidR="0061272A" w:rsidRDefault="0061272A" w:rsidP="00C0332F">
      <w:pPr>
        <w:spacing w:before="120" w:after="120" w:line="360" w:lineRule="auto"/>
        <w:jc w:val="both"/>
        <w:rPr>
          <w:b/>
        </w:rPr>
      </w:pPr>
    </w:p>
    <w:p w:rsidR="00FF1BD6" w:rsidRDefault="00FF1BD6" w:rsidP="00C0332F">
      <w:pPr>
        <w:spacing w:before="120" w:after="120" w:line="360" w:lineRule="auto"/>
        <w:jc w:val="both"/>
        <w:rPr>
          <w:b/>
        </w:rPr>
      </w:pPr>
    </w:p>
    <w:p w:rsidR="00FF1BD6" w:rsidRDefault="00FF1BD6" w:rsidP="00C0332F">
      <w:pPr>
        <w:spacing w:before="120" w:after="120" w:line="360" w:lineRule="auto"/>
        <w:jc w:val="both"/>
        <w:rPr>
          <w:b/>
        </w:rPr>
      </w:pPr>
    </w:p>
    <w:tbl>
      <w:tblPr>
        <w:tblStyle w:val="Tablaconcuadrcula"/>
        <w:tblW w:w="974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2802"/>
        <w:gridCol w:w="283"/>
        <w:gridCol w:w="4678"/>
        <w:gridCol w:w="1984"/>
      </w:tblGrid>
      <w:tr w:rsidR="00C41AE3" w:rsidRPr="00F545EF" w:rsidTr="00BF5C5B">
        <w:trPr>
          <w:trHeight w:val="474"/>
        </w:trPr>
        <w:tc>
          <w:tcPr>
            <w:tcW w:w="9747" w:type="dxa"/>
            <w:gridSpan w:val="4"/>
            <w:tcBorders>
              <w:bottom w:val="double" w:sz="4" w:space="0" w:color="auto"/>
            </w:tcBorders>
            <w:shd w:val="clear" w:color="auto" w:fill="948A54" w:themeFill="background2" w:themeFillShade="80"/>
            <w:vAlign w:val="center"/>
          </w:tcPr>
          <w:p w:rsidR="00C41AE3" w:rsidRPr="00F545EF" w:rsidRDefault="004B73EE" w:rsidP="004B73EE">
            <w:pPr>
              <w:pStyle w:val="Prrafodelista"/>
              <w:tabs>
                <w:tab w:val="left" w:pos="851"/>
              </w:tabs>
              <w:spacing w:before="120" w:after="120" w:line="300" w:lineRule="exact"/>
              <w:ind w:left="0"/>
              <w:contextualSpacing w:val="0"/>
              <w:jc w:val="center"/>
              <w:rPr>
                <w:b/>
                <w:color w:val="FFFFFF" w:themeColor="background1"/>
                <w:sz w:val="24"/>
                <w:szCs w:val="24"/>
              </w:rPr>
            </w:pPr>
            <w:r>
              <w:rPr>
                <w:b/>
                <w:color w:val="FFFFFF" w:themeColor="background1"/>
                <w:sz w:val="24"/>
                <w:szCs w:val="24"/>
              </w:rPr>
              <w:t>B</w:t>
            </w:r>
            <w:r w:rsidR="00C41AE3">
              <w:rPr>
                <w:b/>
                <w:color w:val="FFFFFF" w:themeColor="background1"/>
                <w:sz w:val="24"/>
                <w:szCs w:val="24"/>
              </w:rPr>
              <w:t>uscar</w:t>
            </w:r>
            <w:r>
              <w:rPr>
                <w:b/>
                <w:color w:val="FFFFFF" w:themeColor="background1"/>
                <w:sz w:val="24"/>
                <w:szCs w:val="24"/>
              </w:rPr>
              <w:t>: Contiene opciones búsqueda, reemplazo, etc., de partes del documento.</w:t>
            </w:r>
          </w:p>
        </w:tc>
      </w:tr>
      <w:tr w:rsidR="004B73EE" w:rsidRPr="00F545EF" w:rsidTr="00687D8C">
        <w:trPr>
          <w:trHeight w:hRule="exact" w:val="227"/>
        </w:trPr>
        <w:tc>
          <w:tcPr>
            <w:tcW w:w="9747" w:type="dxa"/>
            <w:gridSpan w:val="4"/>
            <w:tcBorders>
              <w:left w:val="nil"/>
              <w:bottom w:val="double" w:sz="4" w:space="0" w:color="auto"/>
              <w:right w:val="nil"/>
            </w:tcBorders>
            <w:shd w:val="clear" w:color="auto" w:fill="FFFFFF" w:themeFill="background1"/>
            <w:vAlign w:val="center"/>
          </w:tcPr>
          <w:p w:rsidR="004B73EE" w:rsidRPr="00F545EF" w:rsidRDefault="004B73EE" w:rsidP="00687D8C">
            <w:pPr>
              <w:pStyle w:val="Prrafodelista"/>
              <w:tabs>
                <w:tab w:val="left" w:pos="851"/>
              </w:tabs>
              <w:spacing w:before="120" w:after="120" w:line="300" w:lineRule="exact"/>
              <w:ind w:left="0"/>
              <w:contextualSpacing w:val="0"/>
              <w:jc w:val="center"/>
              <w:rPr>
                <w:b/>
                <w:color w:val="FFFFFF" w:themeColor="background1"/>
                <w:sz w:val="24"/>
                <w:szCs w:val="24"/>
              </w:rPr>
            </w:pPr>
          </w:p>
        </w:tc>
      </w:tr>
      <w:tr w:rsidR="004B73EE" w:rsidRPr="00F545EF" w:rsidTr="00687D8C">
        <w:trPr>
          <w:trHeight w:hRule="exact" w:val="7826"/>
        </w:trPr>
        <w:tc>
          <w:tcPr>
            <w:tcW w:w="3085" w:type="dxa"/>
            <w:gridSpan w:val="2"/>
            <w:tcBorders>
              <w:left w:val="double" w:sz="4" w:space="0" w:color="auto"/>
              <w:bottom w:val="double" w:sz="4" w:space="0" w:color="auto"/>
              <w:right w:val="double" w:sz="4" w:space="0" w:color="auto"/>
            </w:tcBorders>
            <w:shd w:val="clear" w:color="auto" w:fill="948A54" w:themeFill="background2" w:themeFillShade="80"/>
            <w:vAlign w:val="center"/>
          </w:tcPr>
          <w:p w:rsidR="004B73EE" w:rsidRPr="00D068AA" w:rsidRDefault="004B73EE" w:rsidP="004B73EE">
            <w:pPr>
              <w:pStyle w:val="Prrafodelista"/>
              <w:tabs>
                <w:tab w:val="left" w:pos="851"/>
              </w:tabs>
              <w:spacing w:before="120" w:after="120" w:line="300" w:lineRule="exact"/>
              <w:ind w:left="0"/>
              <w:contextualSpacing w:val="0"/>
              <w:rPr>
                <w:b/>
                <w:color w:val="FFFFFF" w:themeColor="background1"/>
                <w:sz w:val="24"/>
                <w:szCs w:val="24"/>
              </w:rPr>
            </w:pPr>
            <w:r w:rsidRPr="00D068AA">
              <w:rPr>
                <w:b/>
                <w:color w:val="FFFFFF" w:themeColor="background1"/>
                <w:sz w:val="24"/>
                <w:szCs w:val="24"/>
              </w:rPr>
              <w:t xml:space="preserve">Imagen de la etiqueta </w:t>
            </w:r>
            <w:r>
              <w:rPr>
                <w:b/>
                <w:color w:val="FFFFFF" w:themeColor="background1"/>
                <w:sz w:val="24"/>
                <w:szCs w:val="24"/>
              </w:rPr>
              <w:t xml:space="preserve">Buscar </w:t>
            </w:r>
            <w:r w:rsidRPr="00D068AA">
              <w:rPr>
                <w:b/>
                <w:color w:val="FFFFFF" w:themeColor="background1"/>
                <w:sz w:val="24"/>
                <w:szCs w:val="24"/>
              </w:rPr>
              <w:t>desplegada</w:t>
            </w:r>
          </w:p>
        </w:tc>
        <w:tc>
          <w:tcPr>
            <w:tcW w:w="6662" w:type="dxa"/>
            <w:gridSpan w:val="2"/>
            <w:tcBorders>
              <w:left w:val="double" w:sz="4" w:space="0" w:color="auto"/>
              <w:bottom w:val="double" w:sz="4" w:space="0" w:color="auto"/>
              <w:right w:val="double" w:sz="4" w:space="0" w:color="auto"/>
            </w:tcBorders>
            <w:shd w:val="clear" w:color="auto" w:fill="FFFFFF" w:themeFill="background1"/>
            <w:vAlign w:val="center"/>
          </w:tcPr>
          <w:p w:rsidR="004B73EE" w:rsidRPr="00F545EF" w:rsidRDefault="004B73EE" w:rsidP="00687D8C">
            <w:pPr>
              <w:pStyle w:val="Prrafodelista"/>
              <w:tabs>
                <w:tab w:val="left" w:pos="851"/>
              </w:tabs>
              <w:spacing w:before="120" w:after="120" w:line="300" w:lineRule="exact"/>
              <w:ind w:left="0"/>
              <w:contextualSpacing w:val="0"/>
              <w:rPr>
                <w:b/>
                <w:color w:val="FFFFFF" w:themeColor="background1"/>
                <w:sz w:val="24"/>
                <w:szCs w:val="24"/>
              </w:rPr>
            </w:pPr>
            <w:r>
              <w:rPr>
                <w:b/>
                <w:noProof/>
                <w:color w:val="FFFFFF" w:themeColor="background1"/>
                <w:sz w:val="24"/>
                <w:szCs w:val="24"/>
                <w:lang w:eastAsia="es-ES"/>
              </w:rPr>
              <w:drawing>
                <wp:anchor distT="0" distB="0" distL="114300" distR="114300" simplePos="0" relativeHeight="251765760" behindDoc="0" locked="0" layoutInCell="1" allowOverlap="1">
                  <wp:simplePos x="0" y="0"/>
                  <wp:positionH relativeFrom="column">
                    <wp:posOffset>122555</wp:posOffset>
                  </wp:positionH>
                  <wp:positionV relativeFrom="paragraph">
                    <wp:posOffset>69850</wp:posOffset>
                  </wp:positionV>
                  <wp:extent cx="3818890" cy="4539615"/>
                  <wp:effectExtent l="19050" t="0" r="0" b="0"/>
                  <wp:wrapNone/>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3431" t="3308" r="73830" b="48606"/>
                          <a:stretch>
                            <a:fillRect/>
                          </a:stretch>
                        </pic:blipFill>
                        <pic:spPr bwMode="auto">
                          <a:xfrm>
                            <a:off x="0" y="0"/>
                            <a:ext cx="3818890" cy="4539615"/>
                          </a:xfrm>
                          <a:prstGeom prst="rect">
                            <a:avLst/>
                          </a:prstGeom>
                          <a:noFill/>
                          <a:ln w="9525">
                            <a:noFill/>
                            <a:miter lim="800000"/>
                            <a:headEnd/>
                            <a:tailEnd/>
                          </a:ln>
                        </pic:spPr>
                      </pic:pic>
                    </a:graphicData>
                  </a:graphic>
                </wp:anchor>
              </w:drawing>
            </w:r>
          </w:p>
        </w:tc>
      </w:tr>
      <w:tr w:rsidR="00C41AE3" w:rsidRPr="00F545EF" w:rsidTr="00BF5C5B">
        <w:trPr>
          <w:trHeight w:hRule="exact" w:val="227"/>
        </w:trPr>
        <w:tc>
          <w:tcPr>
            <w:tcW w:w="9747" w:type="dxa"/>
            <w:gridSpan w:val="4"/>
            <w:tcBorders>
              <w:left w:val="nil"/>
              <w:bottom w:val="double" w:sz="4" w:space="0" w:color="auto"/>
              <w:right w:val="nil"/>
            </w:tcBorders>
            <w:shd w:val="clear" w:color="auto" w:fill="FFFFFF" w:themeFill="background1"/>
            <w:vAlign w:val="center"/>
          </w:tcPr>
          <w:p w:rsidR="00C41AE3" w:rsidRPr="00F545EF" w:rsidRDefault="00C41AE3" w:rsidP="00BF5C5B">
            <w:pPr>
              <w:pStyle w:val="Prrafodelista"/>
              <w:tabs>
                <w:tab w:val="left" w:pos="851"/>
              </w:tabs>
              <w:spacing w:before="120" w:after="120" w:line="300" w:lineRule="exact"/>
              <w:ind w:left="0"/>
              <w:contextualSpacing w:val="0"/>
              <w:jc w:val="center"/>
              <w:rPr>
                <w:b/>
                <w:color w:val="FFFFFF" w:themeColor="background1"/>
                <w:sz w:val="24"/>
                <w:szCs w:val="24"/>
              </w:rPr>
            </w:pPr>
          </w:p>
        </w:tc>
      </w:tr>
      <w:tr w:rsidR="00C41AE3" w:rsidRPr="00971EEF" w:rsidTr="00BF5C5B">
        <w:trPr>
          <w:trHeight w:val="340"/>
        </w:trPr>
        <w:tc>
          <w:tcPr>
            <w:tcW w:w="2802" w:type="dxa"/>
            <w:shd w:val="clear" w:color="auto" w:fill="C4BC96" w:themeFill="background2" w:themeFillShade="BF"/>
            <w:vAlign w:val="center"/>
          </w:tcPr>
          <w:p w:rsidR="00C41AE3" w:rsidRPr="00971EEF" w:rsidRDefault="00C41AE3" w:rsidP="00BF5C5B">
            <w:pPr>
              <w:pStyle w:val="Prrafodelista"/>
              <w:tabs>
                <w:tab w:val="left" w:pos="851"/>
              </w:tabs>
              <w:spacing w:before="60" w:after="60" w:line="300" w:lineRule="exact"/>
              <w:ind w:left="0"/>
              <w:contextualSpacing w:val="0"/>
              <w:jc w:val="center"/>
              <w:rPr>
                <w:b/>
                <w:sz w:val="24"/>
                <w:szCs w:val="24"/>
              </w:rPr>
            </w:pPr>
            <w:r w:rsidRPr="00971EEF">
              <w:rPr>
                <w:b/>
                <w:sz w:val="24"/>
                <w:szCs w:val="24"/>
              </w:rPr>
              <w:t>DENOMINACIÓN</w:t>
            </w:r>
          </w:p>
        </w:tc>
        <w:tc>
          <w:tcPr>
            <w:tcW w:w="4961" w:type="dxa"/>
            <w:gridSpan w:val="2"/>
            <w:shd w:val="clear" w:color="auto" w:fill="C4BC96" w:themeFill="background2" w:themeFillShade="BF"/>
            <w:vAlign w:val="center"/>
          </w:tcPr>
          <w:p w:rsidR="00C41AE3" w:rsidRPr="00971EEF" w:rsidRDefault="00C41AE3" w:rsidP="00BF5C5B">
            <w:pPr>
              <w:pStyle w:val="Prrafodelista"/>
              <w:tabs>
                <w:tab w:val="left" w:pos="851"/>
              </w:tabs>
              <w:spacing w:before="60" w:after="60" w:line="300" w:lineRule="exact"/>
              <w:ind w:left="0"/>
              <w:contextualSpacing w:val="0"/>
              <w:jc w:val="center"/>
              <w:rPr>
                <w:b/>
                <w:sz w:val="24"/>
                <w:szCs w:val="24"/>
              </w:rPr>
            </w:pPr>
            <w:r w:rsidRPr="00971EEF">
              <w:rPr>
                <w:b/>
                <w:sz w:val="24"/>
                <w:szCs w:val="24"/>
              </w:rPr>
              <w:t>FUNCIÓN</w:t>
            </w:r>
          </w:p>
        </w:tc>
        <w:tc>
          <w:tcPr>
            <w:tcW w:w="1984" w:type="dxa"/>
            <w:shd w:val="clear" w:color="auto" w:fill="C4BC96" w:themeFill="background2" w:themeFillShade="BF"/>
            <w:vAlign w:val="center"/>
          </w:tcPr>
          <w:p w:rsidR="00C41AE3" w:rsidRPr="00971EEF" w:rsidRDefault="00C41AE3" w:rsidP="00BF5C5B">
            <w:pPr>
              <w:pStyle w:val="Prrafodelista"/>
              <w:tabs>
                <w:tab w:val="left" w:pos="851"/>
              </w:tabs>
              <w:spacing w:before="60" w:after="60" w:line="300" w:lineRule="exact"/>
              <w:ind w:left="0"/>
              <w:contextualSpacing w:val="0"/>
              <w:jc w:val="center"/>
              <w:rPr>
                <w:b/>
                <w:sz w:val="24"/>
                <w:szCs w:val="24"/>
              </w:rPr>
            </w:pPr>
            <w:r w:rsidRPr="00971EEF">
              <w:rPr>
                <w:b/>
                <w:sz w:val="24"/>
                <w:szCs w:val="24"/>
              </w:rPr>
              <w:t>TECLA ABREVIADA</w:t>
            </w: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t>Buscar…</w:t>
            </w:r>
          </w:p>
        </w:tc>
        <w:tc>
          <w:tcPr>
            <w:tcW w:w="4961" w:type="dxa"/>
            <w:gridSpan w:val="2"/>
            <w:vAlign w:val="center"/>
          </w:tcPr>
          <w:p w:rsidR="002F41DC" w:rsidRPr="00F545EF" w:rsidRDefault="002F41DC" w:rsidP="00BF5C5B">
            <w:pPr>
              <w:pStyle w:val="Prrafodelista"/>
              <w:tabs>
                <w:tab w:val="left" w:pos="851"/>
              </w:tabs>
              <w:spacing w:before="60" w:after="60" w:line="300" w:lineRule="exact"/>
              <w:ind w:left="0"/>
              <w:contextualSpacing w:val="0"/>
              <w:jc w:val="both"/>
              <w:rPr>
                <w:sz w:val="24"/>
                <w:szCs w:val="24"/>
              </w:rPr>
            </w:pPr>
            <w:r>
              <w:rPr>
                <w:sz w:val="24"/>
                <w:szCs w:val="24"/>
              </w:rPr>
              <w:t xml:space="preserve">Esta opción realiza una búsqueda por todo el documento cualquier tramo de texto existente en él. Los puntos suspensivos indican que al pulsar el icono se accede a un cuadro de dialogo con algunas opciones de búsqueda. </w:t>
            </w:r>
          </w:p>
        </w:tc>
        <w:tc>
          <w:tcPr>
            <w:tcW w:w="1984" w:type="dxa"/>
            <w:vAlign w:val="center"/>
          </w:tcPr>
          <w:p w:rsidR="002F41DC" w:rsidRPr="00F545EF" w:rsidRDefault="002F41DC" w:rsidP="00BF5C5B">
            <w:pPr>
              <w:pStyle w:val="Prrafodelista"/>
              <w:tabs>
                <w:tab w:val="left" w:pos="851"/>
              </w:tabs>
              <w:spacing w:before="60" w:after="60" w:line="300" w:lineRule="exact"/>
              <w:ind w:left="0"/>
              <w:contextualSpacing w:val="0"/>
              <w:jc w:val="center"/>
              <w:rPr>
                <w:sz w:val="24"/>
                <w:szCs w:val="24"/>
              </w:rPr>
            </w:pPr>
            <w:r>
              <w:rPr>
                <w:sz w:val="24"/>
                <w:szCs w:val="24"/>
              </w:rPr>
              <w:t>Ctrl+F</w:t>
            </w: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t>Buscar en archivos</w:t>
            </w:r>
          </w:p>
        </w:tc>
        <w:tc>
          <w:tcPr>
            <w:tcW w:w="4961" w:type="dxa"/>
            <w:gridSpan w:val="2"/>
            <w:vAlign w:val="center"/>
          </w:tcPr>
          <w:p w:rsidR="002F41DC" w:rsidRPr="00F545EF" w:rsidRDefault="00FF1BD6" w:rsidP="00BF5C5B">
            <w:pPr>
              <w:pStyle w:val="Prrafodelista"/>
              <w:tabs>
                <w:tab w:val="left" w:pos="851"/>
              </w:tabs>
              <w:spacing w:before="60" w:after="60" w:line="300" w:lineRule="exact"/>
              <w:ind w:left="0"/>
              <w:contextualSpacing w:val="0"/>
              <w:jc w:val="both"/>
              <w:rPr>
                <w:sz w:val="24"/>
                <w:szCs w:val="24"/>
              </w:rPr>
            </w:pPr>
            <w:r>
              <w:rPr>
                <w:sz w:val="24"/>
                <w:szCs w:val="24"/>
              </w:rPr>
              <w:t>Buscar dentro de otros archivos algún texto o palabra, dando la posibilidad de reemplazar</w:t>
            </w:r>
          </w:p>
        </w:tc>
        <w:tc>
          <w:tcPr>
            <w:tcW w:w="1984" w:type="dxa"/>
            <w:vAlign w:val="center"/>
          </w:tcPr>
          <w:p w:rsidR="002F41DC" w:rsidRPr="00F545EF" w:rsidRDefault="002F41DC" w:rsidP="00BF5C5B">
            <w:pPr>
              <w:pStyle w:val="Prrafodelista"/>
              <w:tabs>
                <w:tab w:val="left" w:pos="851"/>
              </w:tabs>
              <w:spacing w:before="60" w:after="60" w:line="300" w:lineRule="exact"/>
              <w:ind w:left="0"/>
              <w:contextualSpacing w:val="0"/>
              <w:jc w:val="center"/>
              <w:rPr>
                <w:sz w:val="24"/>
                <w:szCs w:val="24"/>
              </w:rPr>
            </w:pPr>
            <w:r>
              <w:rPr>
                <w:sz w:val="24"/>
                <w:szCs w:val="24"/>
              </w:rPr>
              <w:t>Ctrl+Shift+F</w:t>
            </w: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lastRenderedPageBreak/>
              <w:t>Buscar siguiente</w:t>
            </w:r>
          </w:p>
        </w:tc>
        <w:tc>
          <w:tcPr>
            <w:tcW w:w="4961" w:type="dxa"/>
            <w:gridSpan w:val="2"/>
            <w:vAlign w:val="center"/>
          </w:tcPr>
          <w:p w:rsidR="002F41DC" w:rsidRPr="00F545EF" w:rsidRDefault="00FF1BD6" w:rsidP="00BF5C5B">
            <w:pPr>
              <w:pStyle w:val="Prrafodelista"/>
              <w:tabs>
                <w:tab w:val="left" w:pos="851"/>
              </w:tabs>
              <w:spacing w:before="60" w:after="60" w:line="300" w:lineRule="exact"/>
              <w:ind w:left="0"/>
              <w:contextualSpacing w:val="0"/>
              <w:jc w:val="both"/>
              <w:rPr>
                <w:sz w:val="24"/>
                <w:szCs w:val="24"/>
              </w:rPr>
            </w:pPr>
            <w:r>
              <w:rPr>
                <w:sz w:val="24"/>
                <w:szCs w:val="24"/>
              </w:rPr>
              <w:t>Ir al siguiente término elegido y coincidente en la búsqueda.</w:t>
            </w:r>
          </w:p>
        </w:tc>
        <w:tc>
          <w:tcPr>
            <w:tcW w:w="1984" w:type="dxa"/>
            <w:vAlign w:val="center"/>
          </w:tcPr>
          <w:p w:rsidR="002F41DC" w:rsidRPr="00F545EF" w:rsidRDefault="002F41DC" w:rsidP="00BF5C5B">
            <w:pPr>
              <w:pStyle w:val="Prrafodelista"/>
              <w:tabs>
                <w:tab w:val="left" w:pos="851"/>
              </w:tabs>
              <w:spacing w:before="60" w:after="60" w:line="300" w:lineRule="exact"/>
              <w:ind w:left="0"/>
              <w:contextualSpacing w:val="0"/>
              <w:jc w:val="center"/>
              <w:rPr>
                <w:sz w:val="24"/>
                <w:szCs w:val="24"/>
              </w:rPr>
            </w:pPr>
            <w:r>
              <w:rPr>
                <w:sz w:val="24"/>
                <w:szCs w:val="24"/>
              </w:rPr>
              <w:t>F3</w:t>
            </w: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t>Buscar anterior</w:t>
            </w:r>
          </w:p>
        </w:tc>
        <w:tc>
          <w:tcPr>
            <w:tcW w:w="4961" w:type="dxa"/>
            <w:gridSpan w:val="2"/>
            <w:vAlign w:val="center"/>
          </w:tcPr>
          <w:p w:rsidR="002F41DC" w:rsidRPr="00F545EF" w:rsidRDefault="00FF1BD6" w:rsidP="00FF1BD6">
            <w:pPr>
              <w:pStyle w:val="Prrafodelista"/>
              <w:tabs>
                <w:tab w:val="left" w:pos="851"/>
              </w:tabs>
              <w:spacing w:before="60" w:after="60" w:line="300" w:lineRule="exact"/>
              <w:ind w:left="0"/>
              <w:contextualSpacing w:val="0"/>
              <w:jc w:val="both"/>
              <w:rPr>
                <w:sz w:val="24"/>
                <w:szCs w:val="24"/>
              </w:rPr>
            </w:pPr>
            <w:r>
              <w:rPr>
                <w:sz w:val="24"/>
                <w:szCs w:val="24"/>
              </w:rPr>
              <w:t>Ir al anterior término elegido y coincidente en la búsqueda.</w:t>
            </w:r>
          </w:p>
        </w:tc>
        <w:tc>
          <w:tcPr>
            <w:tcW w:w="1984" w:type="dxa"/>
            <w:vAlign w:val="center"/>
          </w:tcPr>
          <w:p w:rsidR="002F41DC" w:rsidRPr="00F545EF" w:rsidRDefault="002F41DC" w:rsidP="00BF5C5B">
            <w:pPr>
              <w:pStyle w:val="Prrafodelista"/>
              <w:tabs>
                <w:tab w:val="left" w:pos="851"/>
              </w:tabs>
              <w:spacing w:before="60" w:after="60" w:line="300" w:lineRule="exact"/>
              <w:ind w:left="0"/>
              <w:contextualSpacing w:val="0"/>
              <w:jc w:val="center"/>
              <w:rPr>
                <w:sz w:val="24"/>
                <w:szCs w:val="24"/>
              </w:rPr>
            </w:pPr>
            <w:r>
              <w:rPr>
                <w:sz w:val="24"/>
                <w:szCs w:val="24"/>
              </w:rPr>
              <w:t>Shift+F3</w:t>
            </w:r>
          </w:p>
        </w:tc>
      </w:tr>
      <w:tr w:rsidR="002F41DC" w:rsidRPr="00F545EF" w:rsidTr="00BF5C5B">
        <w:trPr>
          <w:trHeight w:val="340"/>
        </w:trPr>
        <w:tc>
          <w:tcPr>
            <w:tcW w:w="2802" w:type="dxa"/>
            <w:vAlign w:val="center"/>
          </w:tcPr>
          <w:p w:rsidR="002F41DC" w:rsidRPr="002F41DC" w:rsidRDefault="002F41DC" w:rsidP="00BF5C5B">
            <w:pPr>
              <w:pStyle w:val="Prrafodelista"/>
              <w:tabs>
                <w:tab w:val="left" w:pos="851"/>
              </w:tabs>
              <w:spacing w:before="60" w:after="60" w:line="300" w:lineRule="exact"/>
              <w:ind w:left="0"/>
              <w:contextualSpacing w:val="0"/>
              <w:rPr>
                <w:sz w:val="24"/>
                <w:szCs w:val="24"/>
              </w:rPr>
            </w:pPr>
            <w:r>
              <w:rPr>
                <w:sz w:val="24"/>
                <w:szCs w:val="24"/>
              </w:rPr>
              <w:t>Seleccionar y buscar siguiente</w:t>
            </w:r>
          </w:p>
        </w:tc>
        <w:tc>
          <w:tcPr>
            <w:tcW w:w="4961" w:type="dxa"/>
            <w:gridSpan w:val="2"/>
            <w:vAlign w:val="center"/>
          </w:tcPr>
          <w:p w:rsidR="002F41DC" w:rsidRPr="00F545EF" w:rsidRDefault="00E610A3" w:rsidP="00BF5C5B">
            <w:pPr>
              <w:pStyle w:val="Prrafodelista"/>
              <w:tabs>
                <w:tab w:val="left" w:pos="851"/>
              </w:tabs>
              <w:spacing w:before="60" w:after="60" w:line="300" w:lineRule="exact"/>
              <w:ind w:left="0"/>
              <w:contextualSpacing w:val="0"/>
              <w:jc w:val="both"/>
              <w:rPr>
                <w:sz w:val="24"/>
                <w:szCs w:val="24"/>
              </w:rPr>
            </w:pPr>
            <w:r>
              <w:rPr>
                <w:sz w:val="24"/>
                <w:szCs w:val="24"/>
              </w:rPr>
              <w:t>Selecciona el texto marcado con el cursor</w:t>
            </w:r>
            <w:r w:rsidR="00FE779C">
              <w:rPr>
                <w:sz w:val="24"/>
                <w:szCs w:val="24"/>
              </w:rPr>
              <w:t>, y busca partes del texto que sean iguales y que se encuentren por delante de la parte seleccionada.</w:t>
            </w:r>
          </w:p>
        </w:tc>
        <w:tc>
          <w:tcPr>
            <w:tcW w:w="1984" w:type="dxa"/>
            <w:vAlign w:val="center"/>
          </w:tcPr>
          <w:p w:rsidR="002F41DC" w:rsidRPr="00F545EF" w:rsidRDefault="002F41DC" w:rsidP="00BF5C5B">
            <w:pPr>
              <w:pStyle w:val="Prrafodelista"/>
              <w:tabs>
                <w:tab w:val="left" w:pos="851"/>
              </w:tabs>
              <w:spacing w:before="60" w:after="60" w:line="300" w:lineRule="exact"/>
              <w:ind w:left="0"/>
              <w:contextualSpacing w:val="0"/>
              <w:jc w:val="center"/>
              <w:rPr>
                <w:sz w:val="24"/>
                <w:szCs w:val="24"/>
              </w:rPr>
            </w:pPr>
            <w:r>
              <w:rPr>
                <w:sz w:val="24"/>
                <w:szCs w:val="24"/>
              </w:rPr>
              <w:t>Ctrl+F3</w:t>
            </w: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t>Seleccionar y buscar anterior</w:t>
            </w:r>
          </w:p>
        </w:tc>
        <w:tc>
          <w:tcPr>
            <w:tcW w:w="4961" w:type="dxa"/>
            <w:gridSpan w:val="2"/>
            <w:vAlign w:val="center"/>
          </w:tcPr>
          <w:p w:rsidR="002F41DC" w:rsidRPr="00F545EF" w:rsidRDefault="00FE779C" w:rsidP="00FE779C">
            <w:pPr>
              <w:pStyle w:val="Prrafodelista"/>
              <w:tabs>
                <w:tab w:val="left" w:pos="851"/>
              </w:tabs>
              <w:spacing w:before="60" w:after="60" w:line="300" w:lineRule="exact"/>
              <w:ind w:left="0"/>
              <w:contextualSpacing w:val="0"/>
              <w:jc w:val="both"/>
              <w:rPr>
                <w:sz w:val="24"/>
                <w:szCs w:val="24"/>
              </w:rPr>
            </w:pPr>
            <w:r>
              <w:rPr>
                <w:sz w:val="24"/>
                <w:szCs w:val="24"/>
              </w:rPr>
              <w:t>Selecciona el texto marcado con el cursor, y busca partes del texto que sean iguales y que se encuentren por detrás de la parte seleccionada.</w:t>
            </w:r>
          </w:p>
        </w:tc>
        <w:tc>
          <w:tcPr>
            <w:tcW w:w="1984" w:type="dxa"/>
            <w:vAlign w:val="center"/>
          </w:tcPr>
          <w:p w:rsidR="002F41DC" w:rsidRPr="00F545EF" w:rsidRDefault="002F41DC" w:rsidP="00BF5C5B">
            <w:pPr>
              <w:pStyle w:val="Prrafodelista"/>
              <w:tabs>
                <w:tab w:val="left" w:pos="851"/>
              </w:tabs>
              <w:spacing w:before="60" w:after="60" w:line="300" w:lineRule="exact"/>
              <w:ind w:left="0"/>
              <w:contextualSpacing w:val="0"/>
              <w:jc w:val="center"/>
              <w:rPr>
                <w:sz w:val="24"/>
                <w:szCs w:val="24"/>
              </w:rPr>
            </w:pPr>
            <w:r>
              <w:rPr>
                <w:sz w:val="24"/>
                <w:szCs w:val="24"/>
              </w:rPr>
              <w:t>Ctrl+Shift+F3</w:t>
            </w: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t>Reemplazar…</w:t>
            </w:r>
          </w:p>
        </w:tc>
        <w:tc>
          <w:tcPr>
            <w:tcW w:w="4961" w:type="dxa"/>
            <w:gridSpan w:val="2"/>
            <w:vAlign w:val="center"/>
          </w:tcPr>
          <w:p w:rsidR="002F41DC" w:rsidRPr="00F545EF" w:rsidRDefault="00A41A5F" w:rsidP="00BF5C5B">
            <w:pPr>
              <w:pStyle w:val="Prrafodelista"/>
              <w:tabs>
                <w:tab w:val="left" w:pos="851"/>
              </w:tabs>
              <w:spacing w:before="60" w:after="60" w:line="300" w:lineRule="exact"/>
              <w:ind w:left="0"/>
              <w:contextualSpacing w:val="0"/>
              <w:jc w:val="both"/>
              <w:rPr>
                <w:sz w:val="24"/>
                <w:szCs w:val="24"/>
              </w:rPr>
            </w:pPr>
            <w:r>
              <w:rPr>
                <w:sz w:val="24"/>
                <w:szCs w:val="24"/>
              </w:rPr>
              <w:t>Buscar algún fragmento de texto y reemplazarlo por otro.</w:t>
            </w:r>
          </w:p>
        </w:tc>
        <w:tc>
          <w:tcPr>
            <w:tcW w:w="1984" w:type="dxa"/>
            <w:vAlign w:val="center"/>
          </w:tcPr>
          <w:p w:rsidR="002F41DC" w:rsidRPr="00F545EF" w:rsidRDefault="002F41DC" w:rsidP="00BF5C5B">
            <w:pPr>
              <w:pStyle w:val="Prrafodelista"/>
              <w:tabs>
                <w:tab w:val="left" w:pos="851"/>
              </w:tabs>
              <w:spacing w:before="60" w:after="60" w:line="300" w:lineRule="exact"/>
              <w:ind w:left="0"/>
              <w:contextualSpacing w:val="0"/>
              <w:jc w:val="center"/>
              <w:rPr>
                <w:sz w:val="24"/>
                <w:szCs w:val="24"/>
              </w:rPr>
            </w:pPr>
            <w:r>
              <w:rPr>
                <w:sz w:val="24"/>
                <w:szCs w:val="24"/>
              </w:rPr>
              <w:t>Ctrl+H</w:t>
            </w: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t>Búsqueda incremental</w:t>
            </w:r>
          </w:p>
        </w:tc>
        <w:tc>
          <w:tcPr>
            <w:tcW w:w="4961" w:type="dxa"/>
            <w:gridSpan w:val="2"/>
            <w:vAlign w:val="center"/>
          </w:tcPr>
          <w:p w:rsidR="002F41DC" w:rsidRPr="00F545EF" w:rsidRDefault="00B62B42" w:rsidP="00BF5C5B">
            <w:pPr>
              <w:pStyle w:val="Prrafodelista"/>
              <w:tabs>
                <w:tab w:val="left" w:pos="851"/>
              </w:tabs>
              <w:spacing w:before="60" w:after="60" w:line="300" w:lineRule="exact"/>
              <w:ind w:left="0"/>
              <w:contextualSpacing w:val="0"/>
              <w:jc w:val="both"/>
              <w:rPr>
                <w:sz w:val="24"/>
                <w:szCs w:val="24"/>
              </w:rPr>
            </w:pPr>
            <w:r>
              <w:rPr>
                <w:sz w:val="24"/>
                <w:szCs w:val="24"/>
              </w:rPr>
              <w:t>No muestra un cuadro de dialogo con la posibilidad mediante flechas de ir cambiando al siguiente/anterior término coincidente con la búsqueda. Incluye la opción de incluir mayúsculas o solo minúsculas.</w:t>
            </w:r>
          </w:p>
        </w:tc>
        <w:tc>
          <w:tcPr>
            <w:tcW w:w="1984" w:type="dxa"/>
            <w:vAlign w:val="center"/>
          </w:tcPr>
          <w:p w:rsidR="002F41DC" w:rsidRPr="00F545EF" w:rsidRDefault="002F41DC" w:rsidP="002F41DC">
            <w:pPr>
              <w:pStyle w:val="Prrafodelista"/>
              <w:tabs>
                <w:tab w:val="left" w:pos="851"/>
              </w:tabs>
              <w:spacing w:before="60" w:after="60" w:line="300" w:lineRule="exact"/>
              <w:ind w:left="0"/>
              <w:contextualSpacing w:val="0"/>
              <w:jc w:val="center"/>
              <w:rPr>
                <w:sz w:val="24"/>
                <w:szCs w:val="24"/>
              </w:rPr>
            </w:pPr>
            <w:r>
              <w:rPr>
                <w:sz w:val="24"/>
                <w:szCs w:val="24"/>
              </w:rPr>
              <w:t>Ctrl+Alt+I</w:t>
            </w: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t>Resultados de la búsqueda</w:t>
            </w:r>
          </w:p>
        </w:tc>
        <w:tc>
          <w:tcPr>
            <w:tcW w:w="4961" w:type="dxa"/>
            <w:gridSpan w:val="2"/>
            <w:vAlign w:val="center"/>
          </w:tcPr>
          <w:p w:rsidR="002F41DC" w:rsidRPr="00F545EF" w:rsidRDefault="009A30BC" w:rsidP="00BF5C5B">
            <w:pPr>
              <w:pStyle w:val="Prrafodelista"/>
              <w:tabs>
                <w:tab w:val="left" w:pos="851"/>
              </w:tabs>
              <w:spacing w:before="60" w:after="60" w:line="300" w:lineRule="exact"/>
              <w:ind w:left="0"/>
              <w:contextualSpacing w:val="0"/>
              <w:jc w:val="both"/>
              <w:rPr>
                <w:sz w:val="24"/>
                <w:szCs w:val="24"/>
              </w:rPr>
            </w:pPr>
            <w:r>
              <w:rPr>
                <w:sz w:val="24"/>
                <w:szCs w:val="24"/>
              </w:rPr>
              <w:t>Muestra el resultado de la última búsqueda en otros archivos.</w:t>
            </w:r>
          </w:p>
        </w:tc>
        <w:tc>
          <w:tcPr>
            <w:tcW w:w="1984" w:type="dxa"/>
            <w:vAlign w:val="center"/>
          </w:tcPr>
          <w:p w:rsidR="002F41DC" w:rsidRPr="00F545EF" w:rsidRDefault="009E35EE" w:rsidP="00BF5C5B">
            <w:pPr>
              <w:pStyle w:val="Prrafodelista"/>
              <w:tabs>
                <w:tab w:val="left" w:pos="851"/>
              </w:tabs>
              <w:spacing w:before="60" w:after="60" w:line="300" w:lineRule="exact"/>
              <w:ind w:left="0"/>
              <w:contextualSpacing w:val="0"/>
              <w:jc w:val="center"/>
              <w:rPr>
                <w:sz w:val="24"/>
                <w:szCs w:val="24"/>
              </w:rPr>
            </w:pPr>
            <w:r>
              <w:rPr>
                <w:sz w:val="24"/>
                <w:szCs w:val="24"/>
              </w:rPr>
              <w:t>F7</w:t>
            </w: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t>Resultado de la búsqueda siguiente</w:t>
            </w:r>
          </w:p>
        </w:tc>
        <w:tc>
          <w:tcPr>
            <w:tcW w:w="4961" w:type="dxa"/>
            <w:gridSpan w:val="2"/>
            <w:vAlign w:val="center"/>
          </w:tcPr>
          <w:p w:rsidR="002F41DC" w:rsidRPr="00F545EF" w:rsidRDefault="009A30BC" w:rsidP="00BF5C5B">
            <w:pPr>
              <w:pStyle w:val="Prrafodelista"/>
              <w:tabs>
                <w:tab w:val="left" w:pos="851"/>
              </w:tabs>
              <w:spacing w:before="60" w:after="60" w:line="300" w:lineRule="exact"/>
              <w:ind w:left="0"/>
              <w:contextualSpacing w:val="0"/>
              <w:jc w:val="both"/>
              <w:rPr>
                <w:sz w:val="24"/>
                <w:szCs w:val="24"/>
              </w:rPr>
            </w:pPr>
            <w:r>
              <w:rPr>
                <w:sz w:val="24"/>
                <w:szCs w:val="24"/>
              </w:rPr>
              <w:t>Abre una pestaña con las búsquedas realizadas.</w:t>
            </w:r>
          </w:p>
        </w:tc>
        <w:tc>
          <w:tcPr>
            <w:tcW w:w="1984" w:type="dxa"/>
            <w:vAlign w:val="center"/>
          </w:tcPr>
          <w:p w:rsidR="002F41DC" w:rsidRPr="00F545EF" w:rsidRDefault="009E35EE" w:rsidP="00BF5C5B">
            <w:pPr>
              <w:pStyle w:val="Prrafodelista"/>
              <w:tabs>
                <w:tab w:val="left" w:pos="851"/>
              </w:tabs>
              <w:spacing w:before="60" w:after="60" w:line="300" w:lineRule="exact"/>
              <w:ind w:left="0"/>
              <w:contextualSpacing w:val="0"/>
              <w:jc w:val="center"/>
              <w:rPr>
                <w:sz w:val="24"/>
                <w:szCs w:val="24"/>
              </w:rPr>
            </w:pPr>
            <w:r>
              <w:rPr>
                <w:sz w:val="24"/>
                <w:szCs w:val="24"/>
              </w:rPr>
              <w:t>F4</w:t>
            </w:r>
          </w:p>
        </w:tc>
      </w:tr>
      <w:tr w:rsidR="002F41DC" w:rsidRPr="00F545EF" w:rsidTr="00BF5C5B">
        <w:trPr>
          <w:trHeight w:val="340"/>
        </w:trPr>
        <w:tc>
          <w:tcPr>
            <w:tcW w:w="2802" w:type="dxa"/>
            <w:vAlign w:val="center"/>
          </w:tcPr>
          <w:p w:rsidR="002F41DC" w:rsidRPr="00F545EF" w:rsidRDefault="002F41DC" w:rsidP="002F41DC">
            <w:pPr>
              <w:pStyle w:val="Prrafodelista"/>
              <w:tabs>
                <w:tab w:val="left" w:pos="851"/>
              </w:tabs>
              <w:spacing w:before="60" w:after="60" w:line="300" w:lineRule="exact"/>
              <w:ind w:left="0"/>
              <w:contextualSpacing w:val="0"/>
              <w:rPr>
                <w:sz w:val="24"/>
                <w:szCs w:val="24"/>
              </w:rPr>
            </w:pPr>
            <w:r>
              <w:rPr>
                <w:sz w:val="24"/>
                <w:szCs w:val="24"/>
              </w:rPr>
              <w:t>Resultado de la búsqueda anterior</w:t>
            </w:r>
          </w:p>
        </w:tc>
        <w:tc>
          <w:tcPr>
            <w:tcW w:w="4961" w:type="dxa"/>
            <w:gridSpan w:val="2"/>
            <w:vAlign w:val="center"/>
          </w:tcPr>
          <w:p w:rsidR="002F41DC" w:rsidRPr="00F545EF" w:rsidRDefault="00B24E91" w:rsidP="00BF5C5B">
            <w:pPr>
              <w:pStyle w:val="Prrafodelista"/>
              <w:tabs>
                <w:tab w:val="left" w:pos="851"/>
              </w:tabs>
              <w:spacing w:before="60" w:after="60" w:line="300" w:lineRule="exact"/>
              <w:ind w:left="0"/>
              <w:contextualSpacing w:val="0"/>
              <w:jc w:val="both"/>
              <w:rPr>
                <w:sz w:val="24"/>
                <w:szCs w:val="24"/>
              </w:rPr>
            </w:pPr>
            <w:r>
              <w:rPr>
                <w:sz w:val="24"/>
                <w:szCs w:val="24"/>
              </w:rPr>
              <w:t>Abre una pestaña con las búsquedas realizadas.</w:t>
            </w:r>
          </w:p>
        </w:tc>
        <w:tc>
          <w:tcPr>
            <w:tcW w:w="1984" w:type="dxa"/>
            <w:vAlign w:val="center"/>
          </w:tcPr>
          <w:p w:rsidR="002F41DC" w:rsidRPr="00F545EF" w:rsidRDefault="009E35EE" w:rsidP="009E35EE">
            <w:pPr>
              <w:pStyle w:val="Prrafodelista"/>
              <w:tabs>
                <w:tab w:val="left" w:pos="851"/>
              </w:tabs>
              <w:spacing w:before="60" w:after="60" w:line="300" w:lineRule="exact"/>
              <w:ind w:left="0"/>
              <w:contextualSpacing w:val="0"/>
              <w:jc w:val="center"/>
              <w:rPr>
                <w:sz w:val="24"/>
                <w:szCs w:val="24"/>
              </w:rPr>
            </w:pPr>
            <w:r>
              <w:rPr>
                <w:sz w:val="24"/>
                <w:szCs w:val="24"/>
              </w:rPr>
              <w:t>Shift+F4</w:t>
            </w: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t>Ir a línea…</w:t>
            </w:r>
          </w:p>
        </w:tc>
        <w:tc>
          <w:tcPr>
            <w:tcW w:w="4961" w:type="dxa"/>
            <w:gridSpan w:val="2"/>
            <w:vAlign w:val="center"/>
          </w:tcPr>
          <w:p w:rsidR="002F41DC" w:rsidRPr="00F545EF" w:rsidRDefault="009A30BC" w:rsidP="00BF5C5B">
            <w:pPr>
              <w:pStyle w:val="Prrafodelista"/>
              <w:tabs>
                <w:tab w:val="left" w:pos="851"/>
              </w:tabs>
              <w:spacing w:before="60" w:after="60" w:line="300" w:lineRule="exact"/>
              <w:ind w:left="0"/>
              <w:contextualSpacing w:val="0"/>
              <w:jc w:val="both"/>
              <w:rPr>
                <w:sz w:val="24"/>
                <w:szCs w:val="24"/>
              </w:rPr>
            </w:pPr>
            <w:r>
              <w:rPr>
                <w:sz w:val="24"/>
                <w:szCs w:val="24"/>
              </w:rPr>
              <w:t>Ir a la línea elegida mediante cuadro de dialogo.</w:t>
            </w:r>
          </w:p>
        </w:tc>
        <w:tc>
          <w:tcPr>
            <w:tcW w:w="1984" w:type="dxa"/>
            <w:vAlign w:val="center"/>
          </w:tcPr>
          <w:p w:rsidR="002F41DC" w:rsidRPr="00F545EF" w:rsidRDefault="009E35EE" w:rsidP="009E35EE">
            <w:pPr>
              <w:pStyle w:val="Prrafodelista"/>
              <w:tabs>
                <w:tab w:val="left" w:pos="851"/>
              </w:tabs>
              <w:spacing w:before="60" w:after="60" w:line="300" w:lineRule="exact"/>
              <w:ind w:left="0"/>
              <w:contextualSpacing w:val="0"/>
              <w:jc w:val="center"/>
              <w:rPr>
                <w:sz w:val="24"/>
                <w:szCs w:val="24"/>
              </w:rPr>
            </w:pPr>
            <w:r>
              <w:rPr>
                <w:sz w:val="24"/>
                <w:szCs w:val="24"/>
              </w:rPr>
              <w:t>Ctrl+G</w:t>
            </w: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t>Marcar todo</w:t>
            </w:r>
          </w:p>
        </w:tc>
        <w:tc>
          <w:tcPr>
            <w:tcW w:w="4961" w:type="dxa"/>
            <w:gridSpan w:val="2"/>
            <w:vAlign w:val="center"/>
          </w:tcPr>
          <w:p w:rsidR="002F41DC" w:rsidRPr="00F545EF" w:rsidRDefault="00783F45" w:rsidP="00BF5C5B">
            <w:pPr>
              <w:pStyle w:val="Prrafodelista"/>
              <w:tabs>
                <w:tab w:val="left" w:pos="851"/>
              </w:tabs>
              <w:spacing w:before="60" w:after="60" w:line="300" w:lineRule="exact"/>
              <w:ind w:left="0"/>
              <w:contextualSpacing w:val="0"/>
              <w:jc w:val="both"/>
              <w:rPr>
                <w:sz w:val="24"/>
                <w:szCs w:val="24"/>
              </w:rPr>
            </w:pPr>
            <w:r>
              <w:rPr>
                <w:sz w:val="24"/>
                <w:szCs w:val="24"/>
              </w:rPr>
              <w:t>Realiza las funciones de marcar el texto seleccionado</w:t>
            </w:r>
            <w:r w:rsidR="00B26CEA">
              <w:rPr>
                <w:sz w:val="24"/>
                <w:szCs w:val="24"/>
              </w:rPr>
              <w:t xml:space="preserve"> y todos los equivalentes al marcado</w:t>
            </w:r>
            <w:r>
              <w:rPr>
                <w:sz w:val="24"/>
                <w:szCs w:val="24"/>
              </w:rPr>
              <w:t xml:space="preserve"> mediante algún color correspondiente a los estilos de marcado. Equivalente al marcador manual.</w:t>
            </w:r>
          </w:p>
        </w:tc>
        <w:tc>
          <w:tcPr>
            <w:tcW w:w="1984" w:type="dxa"/>
            <w:vAlign w:val="center"/>
          </w:tcPr>
          <w:p w:rsidR="002F41DC" w:rsidRPr="00F545EF" w:rsidRDefault="002F41DC" w:rsidP="00BF5C5B">
            <w:pPr>
              <w:pStyle w:val="Prrafodelista"/>
              <w:tabs>
                <w:tab w:val="left" w:pos="851"/>
              </w:tabs>
              <w:spacing w:before="60" w:after="60" w:line="300" w:lineRule="exact"/>
              <w:ind w:left="0"/>
              <w:contextualSpacing w:val="0"/>
              <w:jc w:val="center"/>
              <w:rPr>
                <w:sz w:val="24"/>
                <w:szCs w:val="24"/>
              </w:rPr>
            </w:pP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t>Desmarcar todo</w:t>
            </w:r>
          </w:p>
        </w:tc>
        <w:tc>
          <w:tcPr>
            <w:tcW w:w="4961" w:type="dxa"/>
            <w:gridSpan w:val="2"/>
            <w:vAlign w:val="center"/>
          </w:tcPr>
          <w:p w:rsidR="002F41DC" w:rsidRPr="00F545EF" w:rsidRDefault="00783F45" w:rsidP="00BF5C5B">
            <w:pPr>
              <w:pStyle w:val="Prrafodelista"/>
              <w:tabs>
                <w:tab w:val="left" w:pos="851"/>
              </w:tabs>
              <w:spacing w:before="60" w:after="60" w:line="300" w:lineRule="exact"/>
              <w:ind w:left="0"/>
              <w:contextualSpacing w:val="0"/>
              <w:jc w:val="both"/>
              <w:rPr>
                <w:sz w:val="24"/>
                <w:szCs w:val="24"/>
              </w:rPr>
            </w:pPr>
            <w:r>
              <w:rPr>
                <w:sz w:val="24"/>
                <w:szCs w:val="24"/>
              </w:rPr>
              <w:t>Quitar el marcado anterior de por partes o completo.</w:t>
            </w:r>
          </w:p>
        </w:tc>
        <w:tc>
          <w:tcPr>
            <w:tcW w:w="1984" w:type="dxa"/>
            <w:vAlign w:val="center"/>
          </w:tcPr>
          <w:p w:rsidR="002F41DC" w:rsidRPr="00F545EF" w:rsidRDefault="002F41DC" w:rsidP="00BF5C5B">
            <w:pPr>
              <w:pStyle w:val="Prrafodelista"/>
              <w:tabs>
                <w:tab w:val="left" w:pos="851"/>
              </w:tabs>
              <w:spacing w:before="60" w:after="60" w:line="300" w:lineRule="exact"/>
              <w:ind w:left="0"/>
              <w:contextualSpacing w:val="0"/>
              <w:jc w:val="center"/>
              <w:rPr>
                <w:sz w:val="24"/>
                <w:szCs w:val="24"/>
              </w:rPr>
            </w:pP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t>Subir</w:t>
            </w:r>
          </w:p>
        </w:tc>
        <w:tc>
          <w:tcPr>
            <w:tcW w:w="4961" w:type="dxa"/>
            <w:gridSpan w:val="2"/>
            <w:vAlign w:val="center"/>
          </w:tcPr>
          <w:p w:rsidR="002F41DC" w:rsidRPr="00F545EF" w:rsidRDefault="00B26CEA" w:rsidP="00B26CEA">
            <w:pPr>
              <w:pStyle w:val="Prrafodelista"/>
              <w:tabs>
                <w:tab w:val="left" w:pos="851"/>
              </w:tabs>
              <w:spacing w:before="60" w:after="60" w:line="300" w:lineRule="exact"/>
              <w:ind w:left="0"/>
              <w:contextualSpacing w:val="0"/>
              <w:jc w:val="both"/>
              <w:rPr>
                <w:sz w:val="24"/>
                <w:szCs w:val="24"/>
              </w:rPr>
            </w:pPr>
            <w:r>
              <w:rPr>
                <w:sz w:val="24"/>
                <w:szCs w:val="24"/>
              </w:rPr>
              <w:t xml:space="preserve">Subir a la parte del texto superior a la situación del cursor y marcado con el estilo indicado. </w:t>
            </w:r>
          </w:p>
        </w:tc>
        <w:tc>
          <w:tcPr>
            <w:tcW w:w="1984" w:type="dxa"/>
            <w:vAlign w:val="center"/>
          </w:tcPr>
          <w:p w:rsidR="002F41DC" w:rsidRPr="00F545EF" w:rsidRDefault="002F41DC" w:rsidP="00BF5C5B">
            <w:pPr>
              <w:pStyle w:val="Prrafodelista"/>
              <w:tabs>
                <w:tab w:val="left" w:pos="851"/>
              </w:tabs>
              <w:spacing w:before="60" w:after="60" w:line="300" w:lineRule="exact"/>
              <w:ind w:left="0"/>
              <w:contextualSpacing w:val="0"/>
              <w:jc w:val="center"/>
              <w:rPr>
                <w:sz w:val="24"/>
                <w:szCs w:val="24"/>
              </w:rPr>
            </w:pP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lastRenderedPageBreak/>
              <w:t>Bajar</w:t>
            </w:r>
          </w:p>
        </w:tc>
        <w:tc>
          <w:tcPr>
            <w:tcW w:w="4961" w:type="dxa"/>
            <w:gridSpan w:val="2"/>
            <w:vAlign w:val="center"/>
          </w:tcPr>
          <w:p w:rsidR="002F41DC" w:rsidRPr="00F545EF" w:rsidRDefault="00B26CEA" w:rsidP="00B26CEA">
            <w:pPr>
              <w:pStyle w:val="Prrafodelista"/>
              <w:tabs>
                <w:tab w:val="left" w:pos="851"/>
              </w:tabs>
              <w:spacing w:before="60" w:after="60" w:line="300" w:lineRule="exact"/>
              <w:ind w:left="0"/>
              <w:contextualSpacing w:val="0"/>
              <w:jc w:val="both"/>
              <w:rPr>
                <w:sz w:val="24"/>
                <w:szCs w:val="24"/>
              </w:rPr>
            </w:pPr>
            <w:r>
              <w:rPr>
                <w:sz w:val="24"/>
                <w:szCs w:val="24"/>
              </w:rPr>
              <w:t>Bajar a la parte del texto superior a la situación del cursor y marcado con el estilo indicado.</w:t>
            </w:r>
          </w:p>
        </w:tc>
        <w:tc>
          <w:tcPr>
            <w:tcW w:w="1984" w:type="dxa"/>
            <w:vAlign w:val="center"/>
          </w:tcPr>
          <w:p w:rsidR="002F41DC" w:rsidRPr="00F545EF" w:rsidRDefault="002F41DC" w:rsidP="00BF5C5B">
            <w:pPr>
              <w:pStyle w:val="Prrafodelista"/>
              <w:tabs>
                <w:tab w:val="left" w:pos="851"/>
              </w:tabs>
              <w:spacing w:before="60" w:after="60" w:line="300" w:lineRule="exact"/>
              <w:ind w:left="0"/>
              <w:contextualSpacing w:val="0"/>
              <w:jc w:val="center"/>
              <w:rPr>
                <w:sz w:val="24"/>
                <w:szCs w:val="24"/>
              </w:rPr>
            </w:pP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t>Marca</w:t>
            </w:r>
          </w:p>
        </w:tc>
        <w:tc>
          <w:tcPr>
            <w:tcW w:w="4961" w:type="dxa"/>
            <w:gridSpan w:val="2"/>
            <w:vAlign w:val="center"/>
          </w:tcPr>
          <w:p w:rsidR="002F41DC" w:rsidRPr="00F545EF" w:rsidRDefault="00351546" w:rsidP="00351546">
            <w:pPr>
              <w:pStyle w:val="Prrafodelista"/>
              <w:tabs>
                <w:tab w:val="left" w:pos="851"/>
              </w:tabs>
              <w:spacing w:before="60" w:after="60" w:line="300" w:lineRule="exact"/>
              <w:ind w:left="0"/>
              <w:contextualSpacing w:val="0"/>
              <w:jc w:val="both"/>
              <w:rPr>
                <w:sz w:val="24"/>
                <w:szCs w:val="24"/>
              </w:rPr>
            </w:pPr>
            <w:r>
              <w:rPr>
                <w:sz w:val="24"/>
                <w:szCs w:val="24"/>
              </w:rPr>
              <w:t xml:space="preserve">Mediante esta opción se accede a un menú desplegable con diferentes opciones sobre los marcadores insertados por nosotros en diferentes líneas. Estas marcas se introducen simplemente pulsando junto al </w:t>
            </w:r>
            <w:r w:rsidR="00D41117">
              <w:rPr>
                <w:sz w:val="24"/>
                <w:szCs w:val="24"/>
              </w:rPr>
              <w:t>número</w:t>
            </w:r>
            <w:r>
              <w:rPr>
                <w:sz w:val="24"/>
                <w:szCs w:val="24"/>
              </w:rPr>
              <w:t xml:space="preserve"> de cada línea (en la parte derecha)</w:t>
            </w:r>
            <w:r w:rsidR="00D41117">
              <w:rPr>
                <w:sz w:val="24"/>
                <w:szCs w:val="24"/>
              </w:rPr>
              <w:t>. La marca se identifica mediante un circulo de color azulado (</w:t>
            </w:r>
            <w:r w:rsidR="00D41117">
              <w:rPr>
                <w:noProof/>
                <w:sz w:val="24"/>
                <w:szCs w:val="24"/>
                <w:lang w:eastAsia="es-ES"/>
              </w:rPr>
              <w:drawing>
                <wp:inline distT="0" distB="0" distL="0" distR="0">
                  <wp:extent cx="116840" cy="116840"/>
                  <wp:effectExtent l="19050" t="0" r="0" b="0"/>
                  <wp:docPr id="26" name="Imagen 3" descr="C:\Program Files\Microsoft Office\MEDIA\OFFICE12\Bullets\BD1030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icrosoft Office\MEDIA\OFFICE12\Bullets\BD10300_.gif"/>
                          <pic:cNvPicPr>
                            <a:picLocks noChangeAspect="1" noChangeArrowheads="1"/>
                          </pic:cNvPicPr>
                        </pic:nvPicPr>
                        <pic:blipFill>
                          <a:blip r:embed="rId17"/>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00D41117">
              <w:rPr>
                <w:noProof/>
                <w:sz w:val="24"/>
                <w:szCs w:val="24"/>
                <w:lang w:eastAsia="es-ES"/>
              </w:rPr>
              <w:t xml:space="preserve"> </w:t>
            </w:r>
            <w:r w:rsidR="00D41117">
              <w:rPr>
                <w:sz w:val="24"/>
                <w:szCs w:val="24"/>
              </w:rPr>
              <w:t>)</w:t>
            </w:r>
          </w:p>
        </w:tc>
        <w:tc>
          <w:tcPr>
            <w:tcW w:w="1984" w:type="dxa"/>
            <w:vAlign w:val="center"/>
          </w:tcPr>
          <w:p w:rsidR="002F41DC" w:rsidRPr="00F545EF" w:rsidRDefault="002F41DC" w:rsidP="00BF5C5B">
            <w:pPr>
              <w:pStyle w:val="Prrafodelista"/>
              <w:tabs>
                <w:tab w:val="left" w:pos="851"/>
              </w:tabs>
              <w:spacing w:before="60" w:after="60" w:line="300" w:lineRule="exact"/>
              <w:ind w:left="0"/>
              <w:contextualSpacing w:val="0"/>
              <w:jc w:val="center"/>
              <w:rPr>
                <w:sz w:val="24"/>
                <w:szCs w:val="24"/>
              </w:rPr>
            </w:pPr>
          </w:p>
        </w:tc>
      </w:tr>
      <w:tr w:rsidR="002F41DC" w:rsidRPr="00F545EF" w:rsidTr="00BF5C5B">
        <w:trPr>
          <w:trHeight w:val="340"/>
        </w:trPr>
        <w:tc>
          <w:tcPr>
            <w:tcW w:w="2802" w:type="dxa"/>
            <w:vAlign w:val="center"/>
          </w:tcPr>
          <w:p w:rsidR="002F41DC" w:rsidRPr="00F545EF" w:rsidRDefault="002F41DC" w:rsidP="00BF5C5B">
            <w:pPr>
              <w:pStyle w:val="Prrafodelista"/>
              <w:tabs>
                <w:tab w:val="left" w:pos="851"/>
              </w:tabs>
              <w:spacing w:before="60" w:after="60" w:line="300" w:lineRule="exact"/>
              <w:ind w:left="0"/>
              <w:contextualSpacing w:val="0"/>
              <w:rPr>
                <w:sz w:val="24"/>
                <w:szCs w:val="24"/>
              </w:rPr>
            </w:pPr>
            <w:r>
              <w:rPr>
                <w:sz w:val="24"/>
                <w:szCs w:val="24"/>
              </w:rPr>
              <w:t>Find characters in range…</w:t>
            </w:r>
          </w:p>
        </w:tc>
        <w:tc>
          <w:tcPr>
            <w:tcW w:w="4961" w:type="dxa"/>
            <w:gridSpan w:val="2"/>
            <w:vAlign w:val="center"/>
          </w:tcPr>
          <w:p w:rsidR="002F41DC" w:rsidRPr="00F545EF" w:rsidRDefault="000969E0" w:rsidP="000969E0">
            <w:pPr>
              <w:pStyle w:val="Prrafodelista"/>
              <w:tabs>
                <w:tab w:val="left" w:pos="851"/>
              </w:tabs>
              <w:spacing w:before="60" w:after="60" w:line="300" w:lineRule="exact"/>
              <w:ind w:left="0"/>
              <w:contextualSpacing w:val="0"/>
              <w:jc w:val="both"/>
              <w:rPr>
                <w:sz w:val="24"/>
                <w:szCs w:val="24"/>
              </w:rPr>
            </w:pPr>
            <w:r>
              <w:rPr>
                <w:sz w:val="24"/>
                <w:szCs w:val="24"/>
              </w:rPr>
              <w:t>Buscar elemento perteneciente al código ASCII o que los que no pertenezcan a este. Según vamos pulsando en Find (encontrar) el cursor se va parando en los caracteres pertenecientes o no al código ASCII en función de lo configurado. También podemos acotar entre dos números pertenecientes al código.</w:t>
            </w:r>
          </w:p>
        </w:tc>
        <w:tc>
          <w:tcPr>
            <w:tcW w:w="1984" w:type="dxa"/>
            <w:vAlign w:val="center"/>
          </w:tcPr>
          <w:p w:rsidR="002F41DC" w:rsidRPr="00F545EF" w:rsidRDefault="002F41DC" w:rsidP="00BF5C5B">
            <w:pPr>
              <w:pStyle w:val="Prrafodelista"/>
              <w:tabs>
                <w:tab w:val="left" w:pos="851"/>
              </w:tabs>
              <w:spacing w:before="60" w:after="60" w:line="300" w:lineRule="exact"/>
              <w:ind w:left="0"/>
              <w:contextualSpacing w:val="0"/>
              <w:jc w:val="center"/>
              <w:rPr>
                <w:sz w:val="24"/>
                <w:szCs w:val="24"/>
              </w:rPr>
            </w:pPr>
          </w:p>
        </w:tc>
      </w:tr>
    </w:tbl>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E0ACB" w:rsidRDefault="003E0ACB" w:rsidP="00C0332F">
      <w:pPr>
        <w:spacing w:before="120" w:after="120" w:line="360" w:lineRule="auto"/>
        <w:jc w:val="both"/>
        <w:rPr>
          <w:b/>
        </w:rPr>
      </w:pPr>
    </w:p>
    <w:p w:rsidR="003E0ACB" w:rsidRDefault="003E0ACB" w:rsidP="00C0332F">
      <w:pPr>
        <w:spacing w:before="120" w:after="120" w:line="360" w:lineRule="auto"/>
        <w:jc w:val="both"/>
        <w:rPr>
          <w:b/>
        </w:rPr>
      </w:pPr>
    </w:p>
    <w:p w:rsidR="003E0ACB" w:rsidRDefault="003E0ACB" w:rsidP="00C0332F">
      <w:pPr>
        <w:spacing w:before="120" w:after="120" w:line="360" w:lineRule="auto"/>
        <w:jc w:val="both"/>
        <w:rPr>
          <w:b/>
        </w:rPr>
      </w:pPr>
    </w:p>
    <w:p w:rsidR="003E0ACB" w:rsidRDefault="003E0ACB" w:rsidP="00C0332F">
      <w:pPr>
        <w:spacing w:before="120" w:after="120" w:line="360" w:lineRule="auto"/>
        <w:jc w:val="both"/>
        <w:rPr>
          <w:b/>
        </w:rPr>
      </w:pPr>
    </w:p>
    <w:p w:rsidR="00377FE4" w:rsidRDefault="00377FE4" w:rsidP="00C0332F">
      <w:pPr>
        <w:spacing w:before="120" w:after="120" w:line="360" w:lineRule="auto"/>
        <w:jc w:val="both"/>
        <w:rPr>
          <w:b/>
        </w:rPr>
      </w:pPr>
    </w:p>
    <w:p w:rsidR="0061272A" w:rsidRDefault="0061272A" w:rsidP="00C0332F">
      <w:pPr>
        <w:spacing w:before="120" w:after="120" w:line="360" w:lineRule="auto"/>
        <w:jc w:val="both"/>
        <w:rPr>
          <w:b/>
        </w:rPr>
      </w:pPr>
    </w:p>
    <w:p w:rsidR="0061272A" w:rsidRDefault="0061272A" w:rsidP="00C0332F">
      <w:pPr>
        <w:spacing w:before="120" w:after="120" w:line="360" w:lineRule="auto"/>
        <w:jc w:val="both"/>
        <w:rPr>
          <w:b/>
        </w:rPr>
      </w:pPr>
    </w:p>
    <w:p w:rsidR="0029525A" w:rsidRDefault="0029525A" w:rsidP="00C0332F">
      <w:pPr>
        <w:spacing w:before="120" w:after="120" w:line="360" w:lineRule="auto"/>
        <w:jc w:val="both"/>
        <w:rPr>
          <w:b/>
        </w:rPr>
      </w:pPr>
    </w:p>
    <w:tbl>
      <w:tblPr>
        <w:tblStyle w:val="Tablaconcuadrcula"/>
        <w:tblpPr w:leftFromText="141" w:rightFromText="141" w:vertAnchor="text" w:horzAnchor="margin" w:tblpXSpec="center" w:tblpY="87"/>
        <w:tblW w:w="1003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336699"/>
        <w:tblLook w:val="04A0"/>
      </w:tblPr>
      <w:tblGrid>
        <w:gridCol w:w="10031"/>
      </w:tblGrid>
      <w:tr w:rsidR="0061272A" w:rsidRPr="00042146" w:rsidTr="0061272A">
        <w:trPr>
          <w:trHeight w:val="560"/>
        </w:trPr>
        <w:tc>
          <w:tcPr>
            <w:tcW w:w="10031" w:type="dxa"/>
            <w:tcBorders>
              <w:bottom w:val="double" w:sz="4" w:space="0" w:color="auto"/>
            </w:tcBorders>
            <w:shd w:val="clear" w:color="auto" w:fill="1F497D" w:themeFill="text2"/>
            <w:vAlign w:val="center"/>
          </w:tcPr>
          <w:p w:rsidR="0061272A" w:rsidRPr="0061272A" w:rsidRDefault="0061272A" w:rsidP="00163D77">
            <w:pPr>
              <w:pStyle w:val="Prrafodelista"/>
              <w:numPr>
                <w:ilvl w:val="1"/>
                <w:numId w:val="40"/>
              </w:numPr>
              <w:spacing w:before="120" w:line="360" w:lineRule="auto"/>
              <w:ind w:left="425" w:hanging="425"/>
              <w:jc w:val="center"/>
              <w:rPr>
                <w:b/>
                <w:caps/>
                <w:color w:val="FFFFFF" w:themeColor="background1"/>
                <w:sz w:val="26"/>
                <w:szCs w:val="26"/>
              </w:rPr>
            </w:pPr>
            <w:r w:rsidRPr="0061272A">
              <w:rPr>
                <w:b/>
                <w:caps/>
                <w:color w:val="FFFFFF" w:themeColor="background1"/>
                <w:sz w:val="26"/>
                <w:szCs w:val="26"/>
              </w:rPr>
              <w:t>Elección de Parámetros codificación UTF-8 y lenguaje HTML</w:t>
            </w:r>
          </w:p>
        </w:tc>
      </w:tr>
    </w:tbl>
    <w:p w:rsidR="0029525A" w:rsidRDefault="0029525A" w:rsidP="00C0332F">
      <w:pPr>
        <w:spacing w:before="120" w:after="120" w:line="360" w:lineRule="auto"/>
        <w:jc w:val="both"/>
        <w:rPr>
          <w:b/>
        </w:rPr>
      </w:pPr>
    </w:p>
    <w:p w:rsidR="00377FE4" w:rsidRDefault="00377FE4" w:rsidP="00377FE4">
      <w:pPr>
        <w:autoSpaceDE w:val="0"/>
        <w:autoSpaceDN w:val="0"/>
        <w:adjustRightInd w:val="0"/>
        <w:spacing w:after="0" w:line="300" w:lineRule="exact"/>
        <w:ind w:firstLine="567"/>
        <w:jc w:val="both"/>
        <w:rPr>
          <w:sz w:val="24"/>
          <w:szCs w:val="24"/>
        </w:rPr>
      </w:pPr>
      <w:r w:rsidRPr="00377FE4">
        <w:rPr>
          <w:sz w:val="24"/>
          <w:szCs w:val="24"/>
        </w:rPr>
        <w:t xml:space="preserve">Lo primero que vamos a hacer es abrir el programa </w:t>
      </w:r>
      <w:r w:rsidR="009A3F52">
        <w:rPr>
          <w:sz w:val="24"/>
          <w:szCs w:val="24"/>
        </w:rPr>
        <w:t>NotePad++</w:t>
      </w:r>
      <w:r>
        <w:rPr>
          <w:sz w:val="24"/>
          <w:szCs w:val="24"/>
        </w:rPr>
        <w:t xml:space="preserve">. Para esto, nos vamos a Inicio </w:t>
      </w:r>
      <w:r w:rsidRPr="00377FE4">
        <w:rPr>
          <w:sz w:val="24"/>
          <w:szCs w:val="24"/>
        </w:rPr>
        <w:sym w:font="Wingdings" w:char="F0E8"/>
      </w:r>
      <w:r>
        <w:rPr>
          <w:sz w:val="24"/>
          <w:szCs w:val="24"/>
        </w:rPr>
        <w:t xml:space="preserve"> </w:t>
      </w:r>
      <w:r w:rsidRPr="00377FE4">
        <w:rPr>
          <w:sz w:val="24"/>
          <w:szCs w:val="24"/>
        </w:rPr>
        <w:t xml:space="preserve">Programas </w:t>
      </w:r>
      <w:r w:rsidRPr="00377FE4">
        <w:rPr>
          <w:sz w:val="24"/>
          <w:szCs w:val="24"/>
        </w:rPr>
        <w:sym w:font="Wingdings" w:char="F0E8"/>
      </w:r>
      <w:r w:rsidRPr="00377FE4">
        <w:rPr>
          <w:sz w:val="24"/>
          <w:szCs w:val="24"/>
        </w:rPr>
        <w:t xml:space="preserve"> </w:t>
      </w:r>
      <w:r w:rsidR="009A3F52">
        <w:rPr>
          <w:sz w:val="24"/>
          <w:szCs w:val="24"/>
        </w:rPr>
        <w:t>NotePad++</w:t>
      </w:r>
      <w:r>
        <w:rPr>
          <w:sz w:val="24"/>
          <w:szCs w:val="24"/>
        </w:rPr>
        <w:t xml:space="preserve"> </w:t>
      </w:r>
      <w:r w:rsidRPr="00377FE4">
        <w:rPr>
          <w:sz w:val="24"/>
          <w:szCs w:val="24"/>
        </w:rPr>
        <w:sym w:font="Wingdings" w:char="F0E8"/>
      </w:r>
      <w:r w:rsidRPr="00377FE4">
        <w:rPr>
          <w:sz w:val="24"/>
          <w:szCs w:val="24"/>
        </w:rPr>
        <w:t xml:space="preserve"> </w:t>
      </w:r>
      <w:r w:rsidR="009A3F52">
        <w:rPr>
          <w:sz w:val="24"/>
          <w:szCs w:val="24"/>
        </w:rPr>
        <w:t>NotePad++</w:t>
      </w:r>
      <w:r w:rsidRPr="00377FE4">
        <w:rPr>
          <w:sz w:val="24"/>
          <w:szCs w:val="24"/>
        </w:rPr>
        <w:t>. Después se abrirá el programa, mostrando una pantalla similar</w:t>
      </w:r>
      <w:r>
        <w:rPr>
          <w:sz w:val="24"/>
          <w:szCs w:val="24"/>
        </w:rPr>
        <w:t xml:space="preserve"> a la siguiente:</w:t>
      </w:r>
    </w:p>
    <w:p w:rsidR="00377FE4" w:rsidRDefault="00377FE4" w:rsidP="00377FE4">
      <w:pPr>
        <w:autoSpaceDE w:val="0"/>
        <w:autoSpaceDN w:val="0"/>
        <w:adjustRightInd w:val="0"/>
        <w:spacing w:after="0" w:line="300" w:lineRule="exact"/>
        <w:ind w:firstLine="567"/>
        <w:jc w:val="both"/>
        <w:rPr>
          <w:sz w:val="24"/>
          <w:szCs w:val="24"/>
        </w:rPr>
      </w:pPr>
    </w:p>
    <w:p w:rsidR="00AB05B2" w:rsidRDefault="00AB05B2" w:rsidP="00377FE4">
      <w:pPr>
        <w:autoSpaceDE w:val="0"/>
        <w:autoSpaceDN w:val="0"/>
        <w:adjustRightInd w:val="0"/>
        <w:spacing w:after="0" w:line="300" w:lineRule="exact"/>
        <w:ind w:firstLine="567"/>
        <w:jc w:val="both"/>
        <w:rPr>
          <w:sz w:val="24"/>
          <w:szCs w:val="24"/>
        </w:rPr>
      </w:pPr>
    </w:p>
    <w:p w:rsidR="00377FE4" w:rsidRDefault="00377FE4" w:rsidP="00377FE4">
      <w:pPr>
        <w:autoSpaceDE w:val="0"/>
        <w:autoSpaceDN w:val="0"/>
        <w:adjustRightInd w:val="0"/>
        <w:spacing w:after="0" w:line="300" w:lineRule="exact"/>
        <w:ind w:firstLine="567"/>
        <w:jc w:val="both"/>
        <w:rPr>
          <w:sz w:val="24"/>
          <w:szCs w:val="24"/>
        </w:rPr>
      </w:pPr>
      <w:r>
        <w:rPr>
          <w:noProof/>
          <w:sz w:val="24"/>
          <w:szCs w:val="24"/>
          <w:lang w:eastAsia="es-ES"/>
        </w:rPr>
        <w:drawing>
          <wp:anchor distT="0" distB="0" distL="114300" distR="114300" simplePos="0" relativeHeight="251735040" behindDoc="1" locked="0" layoutInCell="1" allowOverlap="1">
            <wp:simplePos x="0" y="0"/>
            <wp:positionH relativeFrom="column">
              <wp:posOffset>56771</wp:posOffset>
            </wp:positionH>
            <wp:positionV relativeFrom="paragraph">
              <wp:posOffset>147659</wp:posOffset>
            </wp:positionV>
            <wp:extent cx="6025490" cy="1448789"/>
            <wp:effectExtent l="19050" t="0" r="0" b="0"/>
            <wp:wrapNone/>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6025490" cy="1448789"/>
                    </a:xfrm>
                    <a:prstGeom prst="rect">
                      <a:avLst/>
                    </a:prstGeom>
                    <a:noFill/>
                    <a:ln w="9525">
                      <a:noFill/>
                      <a:miter lim="800000"/>
                      <a:headEnd/>
                      <a:tailEnd/>
                    </a:ln>
                  </pic:spPr>
                </pic:pic>
              </a:graphicData>
            </a:graphic>
          </wp:anchor>
        </w:drawing>
      </w:r>
    </w:p>
    <w:p w:rsidR="00377FE4" w:rsidRDefault="00377FE4" w:rsidP="00377FE4">
      <w:pPr>
        <w:autoSpaceDE w:val="0"/>
        <w:autoSpaceDN w:val="0"/>
        <w:adjustRightInd w:val="0"/>
        <w:spacing w:after="0" w:line="300" w:lineRule="exact"/>
        <w:ind w:firstLine="567"/>
        <w:jc w:val="both"/>
        <w:rPr>
          <w:sz w:val="24"/>
          <w:szCs w:val="24"/>
        </w:rPr>
      </w:pPr>
    </w:p>
    <w:p w:rsidR="00377FE4" w:rsidRPr="00377FE4" w:rsidRDefault="00377FE4" w:rsidP="00377FE4">
      <w:pPr>
        <w:autoSpaceDE w:val="0"/>
        <w:autoSpaceDN w:val="0"/>
        <w:adjustRightInd w:val="0"/>
        <w:spacing w:after="0" w:line="300" w:lineRule="exact"/>
        <w:ind w:firstLine="567"/>
        <w:jc w:val="both"/>
        <w:rPr>
          <w:sz w:val="24"/>
          <w:szCs w:val="24"/>
        </w:rPr>
      </w:pPr>
    </w:p>
    <w:p w:rsidR="00377FE4" w:rsidRPr="00377FE4" w:rsidRDefault="00377FE4" w:rsidP="00377FE4">
      <w:pPr>
        <w:autoSpaceDE w:val="0"/>
        <w:autoSpaceDN w:val="0"/>
        <w:adjustRightInd w:val="0"/>
        <w:spacing w:after="0" w:line="300" w:lineRule="exact"/>
        <w:jc w:val="both"/>
        <w:rPr>
          <w:sz w:val="24"/>
          <w:szCs w:val="24"/>
        </w:rPr>
      </w:pPr>
    </w:p>
    <w:p w:rsidR="00377FE4" w:rsidRDefault="00377FE4" w:rsidP="00377FE4">
      <w:pPr>
        <w:autoSpaceDE w:val="0"/>
        <w:autoSpaceDN w:val="0"/>
        <w:adjustRightInd w:val="0"/>
        <w:spacing w:after="0" w:line="300" w:lineRule="exact"/>
        <w:jc w:val="both"/>
        <w:rPr>
          <w:sz w:val="24"/>
          <w:szCs w:val="24"/>
        </w:rPr>
      </w:pPr>
    </w:p>
    <w:p w:rsidR="00377FE4" w:rsidRDefault="00377FE4" w:rsidP="00377FE4">
      <w:pPr>
        <w:autoSpaceDE w:val="0"/>
        <w:autoSpaceDN w:val="0"/>
        <w:adjustRightInd w:val="0"/>
        <w:spacing w:after="0" w:line="300" w:lineRule="exact"/>
        <w:jc w:val="both"/>
        <w:rPr>
          <w:sz w:val="24"/>
          <w:szCs w:val="24"/>
        </w:rPr>
      </w:pPr>
    </w:p>
    <w:p w:rsidR="00377FE4" w:rsidRDefault="00377FE4" w:rsidP="00377FE4">
      <w:pPr>
        <w:autoSpaceDE w:val="0"/>
        <w:autoSpaceDN w:val="0"/>
        <w:adjustRightInd w:val="0"/>
        <w:spacing w:after="0" w:line="300" w:lineRule="exact"/>
        <w:jc w:val="both"/>
        <w:rPr>
          <w:sz w:val="24"/>
          <w:szCs w:val="24"/>
        </w:rPr>
      </w:pPr>
    </w:p>
    <w:p w:rsidR="00377FE4" w:rsidRDefault="00377FE4" w:rsidP="00377FE4">
      <w:pPr>
        <w:autoSpaceDE w:val="0"/>
        <w:autoSpaceDN w:val="0"/>
        <w:adjustRightInd w:val="0"/>
        <w:spacing w:after="0" w:line="300" w:lineRule="exact"/>
        <w:jc w:val="both"/>
        <w:rPr>
          <w:sz w:val="24"/>
          <w:szCs w:val="24"/>
        </w:rPr>
      </w:pPr>
    </w:p>
    <w:p w:rsidR="00377FE4" w:rsidRDefault="00377FE4" w:rsidP="00377FE4">
      <w:pPr>
        <w:autoSpaceDE w:val="0"/>
        <w:autoSpaceDN w:val="0"/>
        <w:adjustRightInd w:val="0"/>
        <w:spacing w:after="0" w:line="300" w:lineRule="exact"/>
        <w:jc w:val="both"/>
        <w:rPr>
          <w:sz w:val="24"/>
          <w:szCs w:val="24"/>
        </w:rPr>
      </w:pPr>
    </w:p>
    <w:p w:rsidR="00377FE4" w:rsidRDefault="00377FE4" w:rsidP="00377FE4">
      <w:pPr>
        <w:autoSpaceDE w:val="0"/>
        <w:autoSpaceDN w:val="0"/>
        <w:adjustRightInd w:val="0"/>
        <w:spacing w:after="0" w:line="300" w:lineRule="exact"/>
        <w:jc w:val="both"/>
        <w:rPr>
          <w:sz w:val="24"/>
          <w:szCs w:val="24"/>
        </w:rPr>
      </w:pPr>
    </w:p>
    <w:p w:rsidR="00377FE4" w:rsidRDefault="00377FE4" w:rsidP="00377FE4">
      <w:pPr>
        <w:autoSpaceDE w:val="0"/>
        <w:autoSpaceDN w:val="0"/>
        <w:adjustRightInd w:val="0"/>
        <w:spacing w:after="0" w:line="300" w:lineRule="exact"/>
        <w:jc w:val="both"/>
        <w:rPr>
          <w:sz w:val="24"/>
          <w:szCs w:val="24"/>
        </w:rPr>
      </w:pPr>
    </w:p>
    <w:p w:rsidR="00AB05B2" w:rsidRPr="00377FE4" w:rsidRDefault="00AB05B2" w:rsidP="00377FE4">
      <w:pPr>
        <w:autoSpaceDE w:val="0"/>
        <w:autoSpaceDN w:val="0"/>
        <w:adjustRightInd w:val="0"/>
        <w:spacing w:after="0" w:line="300" w:lineRule="exact"/>
        <w:jc w:val="both"/>
        <w:rPr>
          <w:sz w:val="24"/>
          <w:szCs w:val="24"/>
        </w:rPr>
      </w:pPr>
    </w:p>
    <w:p w:rsidR="00377FE4" w:rsidRDefault="00377FE4" w:rsidP="00377FE4">
      <w:pPr>
        <w:autoSpaceDE w:val="0"/>
        <w:autoSpaceDN w:val="0"/>
        <w:adjustRightInd w:val="0"/>
        <w:spacing w:after="0" w:line="300" w:lineRule="exact"/>
        <w:ind w:firstLine="567"/>
        <w:jc w:val="both"/>
        <w:rPr>
          <w:sz w:val="24"/>
          <w:szCs w:val="24"/>
        </w:rPr>
      </w:pPr>
      <w:r w:rsidRPr="00377FE4">
        <w:rPr>
          <w:sz w:val="24"/>
          <w:szCs w:val="24"/>
        </w:rPr>
        <w:t>Para seleccionar la codificación con la que trabajaremos durante todo el curso, en la pestaña Formato,</w:t>
      </w:r>
      <w:r>
        <w:rPr>
          <w:sz w:val="24"/>
          <w:szCs w:val="24"/>
        </w:rPr>
        <w:t xml:space="preserve"> </w:t>
      </w:r>
      <w:r w:rsidRPr="00377FE4">
        <w:rPr>
          <w:sz w:val="24"/>
          <w:szCs w:val="24"/>
        </w:rPr>
        <w:t>clickamos sobre Codificar en UTF-8 sin BOM, tal y como s</w:t>
      </w:r>
      <w:r>
        <w:rPr>
          <w:sz w:val="24"/>
          <w:szCs w:val="24"/>
        </w:rPr>
        <w:t>e indica en la imagen siguiente:</w:t>
      </w:r>
    </w:p>
    <w:p w:rsidR="00377FE4" w:rsidRDefault="00377FE4" w:rsidP="00377FE4">
      <w:pPr>
        <w:autoSpaceDE w:val="0"/>
        <w:autoSpaceDN w:val="0"/>
        <w:adjustRightInd w:val="0"/>
        <w:spacing w:after="0" w:line="300" w:lineRule="exact"/>
        <w:ind w:firstLine="567"/>
        <w:jc w:val="both"/>
        <w:rPr>
          <w:sz w:val="24"/>
          <w:szCs w:val="24"/>
        </w:rPr>
      </w:pPr>
    </w:p>
    <w:p w:rsidR="00377FE4" w:rsidRDefault="00377FE4" w:rsidP="00377FE4">
      <w:pPr>
        <w:autoSpaceDE w:val="0"/>
        <w:autoSpaceDN w:val="0"/>
        <w:adjustRightInd w:val="0"/>
        <w:spacing w:after="0" w:line="300" w:lineRule="exact"/>
        <w:ind w:firstLine="567"/>
        <w:jc w:val="both"/>
        <w:rPr>
          <w:sz w:val="24"/>
          <w:szCs w:val="24"/>
        </w:rPr>
      </w:pPr>
    </w:p>
    <w:p w:rsidR="00AB05B2" w:rsidRDefault="00AB05B2" w:rsidP="00377FE4">
      <w:pPr>
        <w:autoSpaceDE w:val="0"/>
        <w:autoSpaceDN w:val="0"/>
        <w:adjustRightInd w:val="0"/>
        <w:spacing w:after="0" w:line="300" w:lineRule="exact"/>
        <w:ind w:firstLine="567"/>
        <w:jc w:val="both"/>
        <w:rPr>
          <w:sz w:val="24"/>
          <w:szCs w:val="24"/>
        </w:rPr>
      </w:pPr>
    </w:p>
    <w:p w:rsidR="00377FE4" w:rsidRDefault="001C5C7F" w:rsidP="00377FE4">
      <w:pPr>
        <w:autoSpaceDE w:val="0"/>
        <w:autoSpaceDN w:val="0"/>
        <w:adjustRightInd w:val="0"/>
        <w:spacing w:after="0" w:line="300" w:lineRule="exact"/>
        <w:ind w:firstLine="567"/>
        <w:jc w:val="both"/>
        <w:rPr>
          <w:sz w:val="24"/>
          <w:szCs w:val="24"/>
        </w:rPr>
      </w:pPr>
      <w:r>
        <w:rPr>
          <w:noProof/>
          <w:sz w:val="24"/>
          <w:szCs w:val="24"/>
          <w:lang w:eastAsia="es-ES"/>
        </w:rPr>
        <w:drawing>
          <wp:anchor distT="0" distB="0" distL="114300" distR="114300" simplePos="0" relativeHeight="251736064" behindDoc="1" locked="0" layoutInCell="1" allowOverlap="1">
            <wp:simplePos x="0" y="0"/>
            <wp:positionH relativeFrom="column">
              <wp:posOffset>56515</wp:posOffset>
            </wp:positionH>
            <wp:positionV relativeFrom="paragraph">
              <wp:posOffset>56515</wp:posOffset>
            </wp:positionV>
            <wp:extent cx="6024880" cy="1460500"/>
            <wp:effectExtent l="1905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024880" cy="1460500"/>
                    </a:xfrm>
                    <a:prstGeom prst="rect">
                      <a:avLst/>
                    </a:prstGeom>
                    <a:noFill/>
                    <a:ln w="9525">
                      <a:noFill/>
                      <a:miter lim="800000"/>
                      <a:headEnd/>
                      <a:tailEnd/>
                    </a:ln>
                  </pic:spPr>
                </pic:pic>
              </a:graphicData>
            </a:graphic>
          </wp:anchor>
        </w:drawing>
      </w:r>
    </w:p>
    <w:p w:rsidR="00377FE4" w:rsidRDefault="00377FE4" w:rsidP="00377FE4">
      <w:pPr>
        <w:autoSpaceDE w:val="0"/>
        <w:autoSpaceDN w:val="0"/>
        <w:adjustRightInd w:val="0"/>
        <w:spacing w:after="0" w:line="300" w:lineRule="exact"/>
        <w:ind w:firstLine="567"/>
        <w:jc w:val="both"/>
        <w:rPr>
          <w:sz w:val="24"/>
          <w:szCs w:val="24"/>
        </w:rPr>
      </w:pPr>
    </w:p>
    <w:p w:rsidR="00377FE4" w:rsidRDefault="00377FE4" w:rsidP="00377FE4">
      <w:pPr>
        <w:autoSpaceDE w:val="0"/>
        <w:autoSpaceDN w:val="0"/>
        <w:adjustRightInd w:val="0"/>
        <w:spacing w:after="0" w:line="300" w:lineRule="exact"/>
        <w:ind w:firstLine="567"/>
        <w:jc w:val="both"/>
        <w:rPr>
          <w:sz w:val="24"/>
          <w:szCs w:val="24"/>
        </w:rPr>
      </w:pPr>
    </w:p>
    <w:p w:rsidR="00377FE4" w:rsidRDefault="00377FE4" w:rsidP="00377FE4">
      <w:pPr>
        <w:autoSpaceDE w:val="0"/>
        <w:autoSpaceDN w:val="0"/>
        <w:adjustRightInd w:val="0"/>
        <w:spacing w:after="0" w:line="300" w:lineRule="exact"/>
        <w:ind w:firstLine="567"/>
        <w:jc w:val="both"/>
        <w:rPr>
          <w:sz w:val="24"/>
          <w:szCs w:val="24"/>
        </w:rPr>
      </w:pPr>
    </w:p>
    <w:p w:rsidR="00377FE4" w:rsidRDefault="00377FE4" w:rsidP="00377FE4">
      <w:pPr>
        <w:autoSpaceDE w:val="0"/>
        <w:autoSpaceDN w:val="0"/>
        <w:adjustRightInd w:val="0"/>
        <w:spacing w:after="0" w:line="300" w:lineRule="exact"/>
        <w:ind w:firstLine="567"/>
        <w:jc w:val="both"/>
        <w:rPr>
          <w:sz w:val="24"/>
          <w:szCs w:val="24"/>
        </w:rPr>
      </w:pPr>
    </w:p>
    <w:p w:rsidR="00377FE4" w:rsidRDefault="00377FE4" w:rsidP="00377FE4">
      <w:pPr>
        <w:autoSpaceDE w:val="0"/>
        <w:autoSpaceDN w:val="0"/>
        <w:adjustRightInd w:val="0"/>
        <w:spacing w:after="0" w:line="300" w:lineRule="exact"/>
        <w:ind w:firstLine="567"/>
        <w:jc w:val="both"/>
        <w:rPr>
          <w:sz w:val="24"/>
          <w:szCs w:val="24"/>
        </w:rPr>
      </w:pPr>
    </w:p>
    <w:p w:rsidR="00377FE4" w:rsidRDefault="00377FE4" w:rsidP="00377FE4">
      <w:pPr>
        <w:autoSpaceDE w:val="0"/>
        <w:autoSpaceDN w:val="0"/>
        <w:adjustRightInd w:val="0"/>
        <w:spacing w:after="0" w:line="300" w:lineRule="exact"/>
        <w:ind w:firstLine="567"/>
        <w:jc w:val="both"/>
        <w:rPr>
          <w:sz w:val="24"/>
          <w:szCs w:val="24"/>
        </w:rPr>
      </w:pPr>
    </w:p>
    <w:p w:rsidR="00377FE4" w:rsidRPr="00377FE4" w:rsidRDefault="00377FE4" w:rsidP="00377FE4">
      <w:pPr>
        <w:autoSpaceDE w:val="0"/>
        <w:autoSpaceDN w:val="0"/>
        <w:adjustRightInd w:val="0"/>
        <w:spacing w:after="0" w:line="300" w:lineRule="exact"/>
        <w:ind w:firstLine="567"/>
        <w:jc w:val="both"/>
        <w:rPr>
          <w:sz w:val="24"/>
          <w:szCs w:val="24"/>
        </w:rPr>
      </w:pPr>
    </w:p>
    <w:p w:rsidR="001C5C7F" w:rsidRDefault="001C5C7F" w:rsidP="00377FE4">
      <w:pPr>
        <w:autoSpaceDE w:val="0"/>
        <w:autoSpaceDN w:val="0"/>
        <w:adjustRightInd w:val="0"/>
        <w:spacing w:after="0" w:line="300" w:lineRule="exact"/>
        <w:jc w:val="both"/>
        <w:rPr>
          <w:color w:val="auto"/>
          <w:sz w:val="24"/>
          <w:szCs w:val="24"/>
          <w:shd w:val="clear" w:color="auto" w:fill="F6F1DD"/>
        </w:rPr>
      </w:pPr>
    </w:p>
    <w:p w:rsidR="001C5C7F" w:rsidRPr="001C5C7F" w:rsidRDefault="001C5C7F" w:rsidP="00377FE4">
      <w:pPr>
        <w:autoSpaceDE w:val="0"/>
        <w:autoSpaceDN w:val="0"/>
        <w:adjustRightInd w:val="0"/>
        <w:spacing w:after="0" w:line="300" w:lineRule="exact"/>
        <w:jc w:val="both"/>
        <w:rPr>
          <w:color w:val="auto"/>
          <w:sz w:val="24"/>
          <w:szCs w:val="24"/>
          <w:shd w:val="clear" w:color="auto" w:fill="F6F1DD"/>
        </w:rPr>
      </w:pPr>
    </w:p>
    <w:p w:rsidR="00377FE4" w:rsidRPr="001C5C7F" w:rsidRDefault="001C5C7F" w:rsidP="001C5C7F">
      <w:pPr>
        <w:autoSpaceDE w:val="0"/>
        <w:autoSpaceDN w:val="0"/>
        <w:adjustRightInd w:val="0"/>
        <w:spacing w:after="0" w:line="300" w:lineRule="exact"/>
        <w:ind w:firstLine="567"/>
        <w:jc w:val="both"/>
        <w:rPr>
          <w:color w:val="auto"/>
          <w:sz w:val="24"/>
          <w:szCs w:val="24"/>
        </w:rPr>
      </w:pPr>
      <w:r>
        <w:rPr>
          <w:color w:val="auto"/>
          <w:sz w:val="24"/>
          <w:szCs w:val="24"/>
          <w:shd w:val="clear" w:color="auto" w:fill="F6F1DD"/>
        </w:rPr>
        <w:t>El</w:t>
      </w:r>
      <w:r w:rsidRPr="001C5C7F">
        <w:rPr>
          <w:rStyle w:val="apple-converted-space"/>
          <w:color w:val="auto"/>
          <w:sz w:val="24"/>
          <w:szCs w:val="24"/>
          <w:shd w:val="clear" w:color="auto" w:fill="F6F1DD"/>
        </w:rPr>
        <w:t> </w:t>
      </w:r>
      <w:r w:rsidRPr="001C5C7F">
        <w:rPr>
          <w:color w:val="auto"/>
          <w:sz w:val="24"/>
          <w:szCs w:val="24"/>
        </w:rPr>
        <w:t>BOM</w:t>
      </w:r>
      <w:r>
        <w:rPr>
          <w:color w:val="auto"/>
          <w:sz w:val="24"/>
          <w:szCs w:val="24"/>
        </w:rPr>
        <w:t xml:space="preserve"> son una serie de </w:t>
      </w:r>
      <w:r w:rsidR="00AB05B2">
        <w:rPr>
          <w:color w:val="auto"/>
          <w:sz w:val="24"/>
          <w:szCs w:val="24"/>
        </w:rPr>
        <w:t>caracteres</w:t>
      </w:r>
      <w:r>
        <w:rPr>
          <w:color w:val="auto"/>
          <w:sz w:val="24"/>
          <w:szCs w:val="24"/>
        </w:rPr>
        <w:t xml:space="preserve"> </w:t>
      </w:r>
      <w:r w:rsidRPr="001C5C7F">
        <w:rPr>
          <w:color w:val="auto"/>
          <w:sz w:val="24"/>
          <w:szCs w:val="24"/>
          <w:shd w:val="clear" w:color="auto" w:fill="F6F1DD"/>
        </w:rPr>
        <w:t>que se coloca al comienzo de los archivos y que se usa como marca para indicar que el texto está codificado en</w:t>
      </w:r>
      <w:r w:rsidRPr="001C5C7F">
        <w:rPr>
          <w:rStyle w:val="apple-converted-space"/>
          <w:color w:val="auto"/>
          <w:sz w:val="24"/>
          <w:szCs w:val="24"/>
          <w:shd w:val="clear" w:color="auto" w:fill="F6F1DD"/>
        </w:rPr>
        <w:t> </w:t>
      </w:r>
      <w:r w:rsidRPr="001C5C7F">
        <w:rPr>
          <w:color w:val="auto"/>
          <w:sz w:val="24"/>
          <w:szCs w:val="24"/>
        </w:rPr>
        <w:t>UTF-8</w:t>
      </w:r>
      <w:r>
        <w:rPr>
          <w:color w:val="auto"/>
          <w:sz w:val="24"/>
          <w:szCs w:val="24"/>
        </w:rPr>
        <w:t xml:space="preserve">. Estos pueden aparecer al editar ficheros que no fueron creados por nosotros y los probamos en </w:t>
      </w:r>
      <w:r w:rsidR="00AB05B2">
        <w:rPr>
          <w:color w:val="auto"/>
          <w:sz w:val="24"/>
          <w:szCs w:val="24"/>
        </w:rPr>
        <w:t>otro sistema.</w:t>
      </w:r>
    </w:p>
    <w:p w:rsidR="001C5C7F" w:rsidRDefault="001C5C7F" w:rsidP="00377FE4">
      <w:pPr>
        <w:autoSpaceDE w:val="0"/>
        <w:autoSpaceDN w:val="0"/>
        <w:adjustRightInd w:val="0"/>
        <w:spacing w:after="0" w:line="300" w:lineRule="exact"/>
        <w:jc w:val="both"/>
        <w:rPr>
          <w:sz w:val="24"/>
          <w:szCs w:val="24"/>
        </w:rPr>
      </w:pPr>
    </w:p>
    <w:p w:rsidR="001C5C7F" w:rsidRDefault="001C5C7F" w:rsidP="00377FE4">
      <w:pPr>
        <w:autoSpaceDE w:val="0"/>
        <w:autoSpaceDN w:val="0"/>
        <w:adjustRightInd w:val="0"/>
        <w:spacing w:after="0" w:line="300" w:lineRule="exact"/>
        <w:jc w:val="both"/>
        <w:rPr>
          <w:sz w:val="24"/>
          <w:szCs w:val="24"/>
        </w:rPr>
      </w:pPr>
    </w:p>
    <w:p w:rsidR="00377FE4" w:rsidRPr="00377FE4" w:rsidRDefault="00377FE4" w:rsidP="00377FE4">
      <w:pPr>
        <w:autoSpaceDE w:val="0"/>
        <w:autoSpaceDN w:val="0"/>
        <w:adjustRightInd w:val="0"/>
        <w:spacing w:after="0" w:line="300" w:lineRule="exact"/>
        <w:jc w:val="both"/>
        <w:rPr>
          <w:sz w:val="24"/>
          <w:szCs w:val="24"/>
        </w:rPr>
      </w:pPr>
    </w:p>
    <w:p w:rsidR="00377FE4" w:rsidRPr="00377FE4" w:rsidRDefault="00377FE4" w:rsidP="00AB05B2">
      <w:pPr>
        <w:autoSpaceDE w:val="0"/>
        <w:autoSpaceDN w:val="0"/>
        <w:adjustRightInd w:val="0"/>
        <w:spacing w:after="0" w:line="300" w:lineRule="exact"/>
        <w:ind w:firstLine="567"/>
        <w:jc w:val="both"/>
        <w:rPr>
          <w:sz w:val="24"/>
          <w:szCs w:val="24"/>
        </w:rPr>
      </w:pPr>
      <w:r w:rsidRPr="00377FE4">
        <w:rPr>
          <w:sz w:val="24"/>
          <w:szCs w:val="24"/>
        </w:rPr>
        <w:t>Ahora tendremos que indicar que vamos a utilizar el lenguaje de etiquetas HTML. Para ello, en la</w:t>
      </w:r>
      <w:r w:rsidR="00AB05B2">
        <w:rPr>
          <w:sz w:val="24"/>
          <w:szCs w:val="24"/>
        </w:rPr>
        <w:t xml:space="preserve"> </w:t>
      </w:r>
      <w:r w:rsidRPr="00377FE4">
        <w:rPr>
          <w:sz w:val="24"/>
          <w:szCs w:val="24"/>
        </w:rPr>
        <w:t>pestaña lenguaje abrimos H y seleccionamos HTML de entre todas las opciones posibles. Sería algo</w:t>
      </w:r>
      <w:r w:rsidR="00AB05B2">
        <w:rPr>
          <w:sz w:val="24"/>
          <w:szCs w:val="24"/>
        </w:rPr>
        <w:t xml:space="preserve"> </w:t>
      </w:r>
      <w:r w:rsidRPr="00377FE4">
        <w:rPr>
          <w:sz w:val="24"/>
          <w:szCs w:val="24"/>
        </w:rPr>
        <w:t>similar a lo que se</w:t>
      </w:r>
      <w:r w:rsidR="00AB05B2">
        <w:rPr>
          <w:sz w:val="24"/>
          <w:szCs w:val="24"/>
        </w:rPr>
        <w:t xml:space="preserve"> muestra en la imagen siguiente:</w:t>
      </w:r>
    </w:p>
    <w:p w:rsidR="00377FE4" w:rsidRPr="00377FE4" w:rsidRDefault="00377FE4" w:rsidP="00377FE4">
      <w:pPr>
        <w:autoSpaceDE w:val="0"/>
        <w:autoSpaceDN w:val="0"/>
        <w:adjustRightInd w:val="0"/>
        <w:spacing w:after="0" w:line="300" w:lineRule="exact"/>
        <w:jc w:val="both"/>
        <w:rPr>
          <w:sz w:val="24"/>
          <w:szCs w:val="24"/>
        </w:rPr>
      </w:pPr>
    </w:p>
    <w:p w:rsidR="00377FE4" w:rsidRPr="00377FE4" w:rsidRDefault="00377FE4" w:rsidP="00377FE4">
      <w:pPr>
        <w:autoSpaceDE w:val="0"/>
        <w:autoSpaceDN w:val="0"/>
        <w:adjustRightInd w:val="0"/>
        <w:spacing w:after="0" w:line="300" w:lineRule="exact"/>
        <w:jc w:val="both"/>
        <w:rPr>
          <w:sz w:val="24"/>
          <w:szCs w:val="24"/>
        </w:rPr>
      </w:pPr>
    </w:p>
    <w:p w:rsidR="00377FE4" w:rsidRPr="00377FE4" w:rsidRDefault="00AB05B2" w:rsidP="00377FE4">
      <w:pPr>
        <w:autoSpaceDE w:val="0"/>
        <w:autoSpaceDN w:val="0"/>
        <w:adjustRightInd w:val="0"/>
        <w:spacing w:after="0" w:line="300" w:lineRule="exact"/>
        <w:jc w:val="both"/>
        <w:rPr>
          <w:sz w:val="24"/>
          <w:szCs w:val="24"/>
        </w:rPr>
      </w:pPr>
      <w:r>
        <w:rPr>
          <w:noProof/>
          <w:sz w:val="24"/>
          <w:szCs w:val="24"/>
          <w:lang w:eastAsia="es-ES"/>
        </w:rPr>
        <w:drawing>
          <wp:anchor distT="0" distB="0" distL="114300" distR="114300" simplePos="0" relativeHeight="251737088" behindDoc="0" locked="0" layoutInCell="1" allowOverlap="1">
            <wp:simplePos x="0" y="0"/>
            <wp:positionH relativeFrom="column">
              <wp:posOffset>21145</wp:posOffset>
            </wp:positionH>
            <wp:positionV relativeFrom="paragraph">
              <wp:posOffset>80488</wp:posOffset>
            </wp:positionV>
            <wp:extent cx="6025490" cy="1460665"/>
            <wp:effectExtent l="19050" t="0" r="0" b="0"/>
            <wp:wrapNone/>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6025490" cy="1460665"/>
                    </a:xfrm>
                    <a:prstGeom prst="rect">
                      <a:avLst/>
                    </a:prstGeom>
                    <a:noFill/>
                    <a:ln w="9525">
                      <a:noFill/>
                      <a:miter lim="800000"/>
                      <a:headEnd/>
                      <a:tailEnd/>
                    </a:ln>
                  </pic:spPr>
                </pic:pic>
              </a:graphicData>
            </a:graphic>
          </wp:anchor>
        </w:drawing>
      </w:r>
    </w:p>
    <w:p w:rsidR="00377FE4" w:rsidRPr="00377FE4" w:rsidRDefault="00377FE4" w:rsidP="00377FE4">
      <w:pPr>
        <w:autoSpaceDE w:val="0"/>
        <w:autoSpaceDN w:val="0"/>
        <w:adjustRightInd w:val="0"/>
        <w:spacing w:after="0" w:line="300" w:lineRule="exact"/>
        <w:jc w:val="both"/>
        <w:rPr>
          <w:sz w:val="24"/>
          <w:szCs w:val="24"/>
        </w:rPr>
      </w:pPr>
    </w:p>
    <w:p w:rsidR="00377FE4" w:rsidRDefault="00377FE4" w:rsidP="00377FE4">
      <w:pPr>
        <w:autoSpaceDE w:val="0"/>
        <w:autoSpaceDN w:val="0"/>
        <w:adjustRightInd w:val="0"/>
        <w:spacing w:after="0" w:line="300" w:lineRule="exact"/>
        <w:jc w:val="both"/>
        <w:rPr>
          <w:sz w:val="24"/>
          <w:szCs w:val="24"/>
        </w:rPr>
      </w:pPr>
    </w:p>
    <w:p w:rsidR="00AB05B2" w:rsidRDefault="00AB05B2" w:rsidP="00377FE4">
      <w:pPr>
        <w:autoSpaceDE w:val="0"/>
        <w:autoSpaceDN w:val="0"/>
        <w:adjustRightInd w:val="0"/>
        <w:spacing w:after="0" w:line="300" w:lineRule="exact"/>
        <w:jc w:val="both"/>
        <w:rPr>
          <w:sz w:val="24"/>
          <w:szCs w:val="24"/>
        </w:rPr>
      </w:pPr>
    </w:p>
    <w:p w:rsidR="00AB05B2" w:rsidRDefault="00AB05B2" w:rsidP="00377FE4">
      <w:pPr>
        <w:autoSpaceDE w:val="0"/>
        <w:autoSpaceDN w:val="0"/>
        <w:adjustRightInd w:val="0"/>
        <w:spacing w:after="0" w:line="300" w:lineRule="exact"/>
        <w:jc w:val="both"/>
        <w:rPr>
          <w:sz w:val="24"/>
          <w:szCs w:val="24"/>
        </w:rPr>
      </w:pPr>
    </w:p>
    <w:p w:rsidR="00AB05B2" w:rsidRDefault="00AB05B2" w:rsidP="00377FE4">
      <w:pPr>
        <w:autoSpaceDE w:val="0"/>
        <w:autoSpaceDN w:val="0"/>
        <w:adjustRightInd w:val="0"/>
        <w:spacing w:after="0" w:line="300" w:lineRule="exact"/>
        <w:jc w:val="both"/>
        <w:rPr>
          <w:sz w:val="24"/>
          <w:szCs w:val="24"/>
        </w:rPr>
      </w:pPr>
    </w:p>
    <w:p w:rsidR="00AB05B2" w:rsidRDefault="00AB05B2" w:rsidP="00377FE4">
      <w:pPr>
        <w:autoSpaceDE w:val="0"/>
        <w:autoSpaceDN w:val="0"/>
        <w:adjustRightInd w:val="0"/>
        <w:spacing w:after="0" w:line="300" w:lineRule="exact"/>
        <w:jc w:val="both"/>
        <w:rPr>
          <w:sz w:val="24"/>
          <w:szCs w:val="24"/>
        </w:rPr>
      </w:pPr>
    </w:p>
    <w:p w:rsidR="00AB05B2" w:rsidRDefault="00AB05B2" w:rsidP="00377FE4">
      <w:pPr>
        <w:autoSpaceDE w:val="0"/>
        <w:autoSpaceDN w:val="0"/>
        <w:adjustRightInd w:val="0"/>
        <w:spacing w:after="0" w:line="300" w:lineRule="exact"/>
        <w:jc w:val="both"/>
        <w:rPr>
          <w:sz w:val="24"/>
          <w:szCs w:val="24"/>
        </w:rPr>
      </w:pPr>
    </w:p>
    <w:p w:rsidR="00AB05B2" w:rsidRPr="00377FE4" w:rsidRDefault="00AB05B2" w:rsidP="00377FE4">
      <w:pPr>
        <w:autoSpaceDE w:val="0"/>
        <w:autoSpaceDN w:val="0"/>
        <w:adjustRightInd w:val="0"/>
        <w:spacing w:after="0" w:line="300" w:lineRule="exact"/>
        <w:jc w:val="both"/>
        <w:rPr>
          <w:sz w:val="24"/>
          <w:szCs w:val="24"/>
        </w:rPr>
      </w:pPr>
    </w:p>
    <w:p w:rsidR="00377FE4" w:rsidRPr="00377FE4" w:rsidRDefault="00377FE4" w:rsidP="00377FE4">
      <w:pPr>
        <w:autoSpaceDE w:val="0"/>
        <w:autoSpaceDN w:val="0"/>
        <w:adjustRightInd w:val="0"/>
        <w:spacing w:after="0" w:line="300" w:lineRule="exact"/>
        <w:jc w:val="both"/>
        <w:rPr>
          <w:sz w:val="24"/>
          <w:szCs w:val="24"/>
        </w:rPr>
      </w:pPr>
    </w:p>
    <w:p w:rsidR="0061272A" w:rsidRPr="00377FE4" w:rsidRDefault="00377FE4" w:rsidP="00AB05B2">
      <w:pPr>
        <w:spacing w:before="120" w:after="120" w:line="300" w:lineRule="exact"/>
        <w:ind w:firstLine="567"/>
        <w:jc w:val="both"/>
        <w:rPr>
          <w:b/>
          <w:sz w:val="24"/>
          <w:szCs w:val="24"/>
        </w:rPr>
      </w:pPr>
      <w:r w:rsidRPr="00377FE4">
        <w:rPr>
          <w:sz w:val="24"/>
          <w:szCs w:val="24"/>
        </w:rPr>
        <w:t>Ya tenemos todo listo para poder empezar a crear nuestras páginas HTML.</w:t>
      </w: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77FE4" w:rsidRDefault="00377FE4" w:rsidP="00C0332F">
      <w:pPr>
        <w:spacing w:before="120" w:after="120" w:line="360" w:lineRule="auto"/>
        <w:jc w:val="both"/>
        <w:rPr>
          <w:b/>
        </w:rPr>
      </w:pPr>
    </w:p>
    <w:p w:rsidR="003E0ACB" w:rsidRDefault="003E0ACB" w:rsidP="00C0332F">
      <w:pPr>
        <w:spacing w:before="120" w:after="120" w:line="360" w:lineRule="auto"/>
        <w:jc w:val="both"/>
        <w:rPr>
          <w:b/>
        </w:rPr>
      </w:pPr>
    </w:p>
    <w:tbl>
      <w:tblPr>
        <w:tblStyle w:val="Tablaconcuadrcula"/>
        <w:tblpPr w:leftFromText="141" w:rightFromText="141" w:vertAnchor="text" w:horzAnchor="margin" w:tblpX="-244" w:tblpY="87"/>
        <w:tblW w:w="1003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336699"/>
        <w:tblLook w:val="04A0"/>
      </w:tblPr>
      <w:tblGrid>
        <w:gridCol w:w="10031"/>
      </w:tblGrid>
      <w:tr w:rsidR="0061272A" w:rsidRPr="00042146" w:rsidTr="00F545EF">
        <w:trPr>
          <w:trHeight w:val="560"/>
        </w:trPr>
        <w:tc>
          <w:tcPr>
            <w:tcW w:w="10031" w:type="dxa"/>
            <w:tcBorders>
              <w:bottom w:val="double" w:sz="4" w:space="0" w:color="auto"/>
            </w:tcBorders>
            <w:shd w:val="clear" w:color="auto" w:fill="1F497D" w:themeFill="text2"/>
            <w:vAlign w:val="center"/>
          </w:tcPr>
          <w:p w:rsidR="0061272A" w:rsidRPr="0061272A" w:rsidRDefault="0061272A" w:rsidP="00163D77">
            <w:pPr>
              <w:pStyle w:val="Prrafodelista"/>
              <w:numPr>
                <w:ilvl w:val="1"/>
                <w:numId w:val="40"/>
              </w:numPr>
              <w:spacing w:before="120" w:line="360" w:lineRule="auto"/>
              <w:ind w:left="357" w:hanging="357"/>
              <w:jc w:val="center"/>
              <w:rPr>
                <w:b/>
                <w:caps/>
                <w:color w:val="FFFFFF" w:themeColor="background1"/>
                <w:sz w:val="26"/>
                <w:szCs w:val="26"/>
              </w:rPr>
            </w:pPr>
            <w:r w:rsidRPr="0061272A">
              <w:rPr>
                <w:b/>
                <w:caps/>
                <w:color w:val="FFFFFF" w:themeColor="background1"/>
                <w:sz w:val="26"/>
                <w:szCs w:val="26"/>
              </w:rPr>
              <w:t>pantallazo ejecución de código</w:t>
            </w:r>
          </w:p>
        </w:tc>
      </w:tr>
    </w:tbl>
    <w:p w:rsidR="00441F17" w:rsidRDefault="00441F17" w:rsidP="00C0332F">
      <w:pPr>
        <w:spacing w:before="120" w:after="120" w:line="360" w:lineRule="auto"/>
        <w:jc w:val="center"/>
        <w:rPr>
          <w:b/>
        </w:rPr>
      </w:pPr>
    </w:p>
    <w:p w:rsidR="00441F17" w:rsidRPr="004E1540" w:rsidRDefault="004E1540" w:rsidP="004E1540">
      <w:pPr>
        <w:spacing w:before="120" w:after="120" w:line="360" w:lineRule="auto"/>
        <w:ind w:firstLine="567"/>
        <w:jc w:val="both"/>
        <w:rPr>
          <w:sz w:val="24"/>
          <w:szCs w:val="24"/>
        </w:rPr>
      </w:pPr>
      <w:r w:rsidRPr="004E1540">
        <w:rPr>
          <w:sz w:val="24"/>
          <w:szCs w:val="24"/>
        </w:rPr>
        <w:t>A continuación se muestra una imagen de la pantalla</w:t>
      </w:r>
      <w:r>
        <w:rPr>
          <w:sz w:val="24"/>
          <w:szCs w:val="24"/>
        </w:rPr>
        <w:t xml:space="preserve"> resultante tras la ejecución del código indicado.</w:t>
      </w:r>
      <w:r w:rsidRPr="004E1540">
        <w:rPr>
          <w:sz w:val="24"/>
          <w:szCs w:val="24"/>
        </w:rPr>
        <w:t xml:space="preserve"> </w:t>
      </w:r>
    </w:p>
    <w:p w:rsidR="00441F17" w:rsidRDefault="00441F17" w:rsidP="00C0332F">
      <w:pPr>
        <w:spacing w:before="120" w:after="120" w:line="360" w:lineRule="auto"/>
        <w:jc w:val="center"/>
        <w:rPr>
          <w:b/>
        </w:rPr>
      </w:pPr>
    </w:p>
    <w:p w:rsidR="00441F17" w:rsidRDefault="004E1540" w:rsidP="00C0332F">
      <w:pPr>
        <w:spacing w:before="120" w:after="120" w:line="360" w:lineRule="auto"/>
        <w:jc w:val="center"/>
        <w:rPr>
          <w:b/>
        </w:rPr>
      </w:pPr>
      <w:r>
        <w:rPr>
          <w:b/>
          <w:noProof/>
          <w:lang w:eastAsia="es-ES"/>
        </w:rPr>
        <w:drawing>
          <wp:anchor distT="0" distB="0" distL="114300" distR="114300" simplePos="0" relativeHeight="251766784" behindDoc="0" locked="0" layoutInCell="1" allowOverlap="1">
            <wp:simplePos x="0" y="0"/>
            <wp:positionH relativeFrom="column">
              <wp:posOffset>-84455</wp:posOffset>
            </wp:positionH>
            <wp:positionV relativeFrom="paragraph">
              <wp:posOffset>86360</wp:posOffset>
            </wp:positionV>
            <wp:extent cx="6040755" cy="3391535"/>
            <wp:effectExtent l="19050" t="0" r="0" b="0"/>
            <wp:wrapNone/>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6040755" cy="3391535"/>
                    </a:xfrm>
                    <a:prstGeom prst="rect">
                      <a:avLst/>
                    </a:prstGeom>
                    <a:noFill/>
                    <a:ln w="9525">
                      <a:noFill/>
                      <a:miter lim="800000"/>
                      <a:headEnd/>
                      <a:tailEnd/>
                    </a:ln>
                  </pic:spPr>
                </pic:pic>
              </a:graphicData>
            </a:graphic>
          </wp:anchor>
        </w:drawing>
      </w:r>
    </w:p>
    <w:p w:rsidR="00441F17" w:rsidRDefault="00441F17" w:rsidP="00C0332F">
      <w:pPr>
        <w:spacing w:before="120" w:after="120" w:line="360" w:lineRule="auto"/>
        <w:jc w:val="center"/>
        <w:rPr>
          <w:b/>
        </w:rPr>
      </w:pPr>
    </w:p>
    <w:p w:rsidR="00441F17" w:rsidRDefault="00441F17" w:rsidP="00C0332F">
      <w:pPr>
        <w:spacing w:before="120" w:after="120" w:line="360" w:lineRule="auto"/>
        <w:jc w:val="center"/>
        <w:rPr>
          <w:b/>
        </w:rPr>
      </w:pPr>
    </w:p>
    <w:p w:rsidR="00441F17" w:rsidRDefault="00BB11B4" w:rsidP="00C0332F">
      <w:pPr>
        <w:spacing w:before="120" w:after="120" w:line="360" w:lineRule="auto"/>
        <w:jc w:val="center"/>
        <w:rPr>
          <w:b/>
        </w:rPr>
      </w:pPr>
      <w:r>
        <w:rPr>
          <w:b/>
          <w:noProof/>
          <w:lang w:eastAsia="es-ES"/>
        </w:rPr>
        <w:pict>
          <v:shape id="_x0000_s1247" type="#_x0000_t32" style="position:absolute;left:0;text-align:left;margin-left:262.3pt;margin-top:22.5pt;width:173.3pt;height:133.95pt;z-index:251770880;mso-width-relative:margin;mso-height-relative:margin" o:connectortype="straight" strokeweight="1pt">
            <v:stroke dashstyle="dash"/>
          </v:shape>
        </w:pict>
      </w:r>
    </w:p>
    <w:p w:rsidR="00441F17" w:rsidRDefault="00441F17" w:rsidP="00C0332F">
      <w:pPr>
        <w:spacing w:before="120" w:after="120" w:line="360" w:lineRule="auto"/>
        <w:jc w:val="center"/>
        <w:rPr>
          <w:b/>
        </w:rPr>
      </w:pPr>
    </w:p>
    <w:p w:rsidR="00441F17" w:rsidRDefault="00BB11B4" w:rsidP="00C0332F">
      <w:pPr>
        <w:spacing w:before="120" w:after="120" w:line="360" w:lineRule="auto"/>
        <w:jc w:val="center"/>
        <w:rPr>
          <w:b/>
        </w:rPr>
      </w:pPr>
      <w:r>
        <w:rPr>
          <w:b/>
          <w:noProof/>
          <w:lang w:eastAsia="es-ES"/>
        </w:rPr>
        <w:pict>
          <v:shape id="_x0000_s1246" type="#_x0000_t32" style="position:absolute;left:0;text-align:left;margin-left:202.85pt;margin-top:5.2pt;width:59.45pt;height:208.5pt;z-index:251769856;mso-width-relative:margin;mso-height-relative:margin" o:connectortype="straight" strokeweight="1pt">
            <v:stroke dashstyle="dash"/>
          </v:shape>
        </w:pict>
      </w:r>
    </w:p>
    <w:p w:rsidR="00441F17" w:rsidRDefault="00441F17" w:rsidP="00C0332F">
      <w:pPr>
        <w:spacing w:before="120" w:after="120" w:line="360" w:lineRule="auto"/>
        <w:jc w:val="center"/>
        <w:rPr>
          <w:b/>
        </w:rPr>
      </w:pPr>
    </w:p>
    <w:p w:rsidR="00441F17" w:rsidRDefault="00441F17" w:rsidP="00C0332F">
      <w:pPr>
        <w:spacing w:before="120" w:after="120" w:line="360" w:lineRule="auto"/>
        <w:jc w:val="center"/>
        <w:rPr>
          <w:b/>
        </w:rPr>
      </w:pPr>
    </w:p>
    <w:p w:rsidR="00441F17" w:rsidRDefault="00441F17" w:rsidP="00C0332F">
      <w:pPr>
        <w:spacing w:before="120" w:after="120" w:line="360" w:lineRule="auto"/>
        <w:jc w:val="center"/>
        <w:rPr>
          <w:b/>
        </w:rPr>
      </w:pPr>
    </w:p>
    <w:p w:rsidR="00441F17" w:rsidRDefault="004E1540" w:rsidP="00C0332F">
      <w:pPr>
        <w:spacing w:before="120" w:after="120" w:line="360" w:lineRule="auto"/>
        <w:jc w:val="center"/>
        <w:rPr>
          <w:b/>
        </w:rPr>
      </w:pPr>
      <w:r>
        <w:rPr>
          <w:b/>
          <w:noProof/>
          <w:lang w:eastAsia="es-ES"/>
        </w:rPr>
        <w:drawing>
          <wp:anchor distT="0" distB="0" distL="114300" distR="114300" simplePos="0" relativeHeight="251768832" behindDoc="0" locked="0" layoutInCell="1" allowOverlap="1">
            <wp:simplePos x="0" y="0"/>
            <wp:positionH relativeFrom="column">
              <wp:posOffset>3317875</wp:posOffset>
            </wp:positionH>
            <wp:positionV relativeFrom="paragraph">
              <wp:posOffset>104775</wp:posOffset>
            </wp:positionV>
            <wp:extent cx="2218055" cy="1360805"/>
            <wp:effectExtent l="171450" t="133350" r="67945" b="29845"/>
            <wp:wrapNone/>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l="43480" t="32775" r="43495" b="52922"/>
                    <a:stretch>
                      <a:fillRect/>
                    </a:stretch>
                  </pic:blipFill>
                  <pic:spPr bwMode="auto">
                    <a:xfrm>
                      <a:off x="0" y="0"/>
                      <a:ext cx="2218055" cy="1360805"/>
                    </a:xfrm>
                    <a:prstGeom prst="rect">
                      <a:avLst/>
                    </a:prstGeom>
                    <a:noFill/>
                    <a:ln w="9525">
                      <a:noFill/>
                      <a:miter lim="800000"/>
                      <a:headEnd/>
                      <a:tailEnd/>
                    </a:ln>
                    <a:effectLst>
                      <a:outerShdw blurRad="101600" dist="50800" dir="13500000" sx="101000" sy="101000" algn="br" rotWithShape="0">
                        <a:prstClr val="black">
                          <a:alpha val="73000"/>
                        </a:prstClr>
                      </a:outerShdw>
                    </a:effectLst>
                  </pic:spPr>
                </pic:pic>
              </a:graphicData>
            </a:graphic>
          </wp:anchor>
        </w:drawing>
      </w:r>
    </w:p>
    <w:p w:rsidR="00441F17" w:rsidRDefault="00441F17" w:rsidP="00C0332F">
      <w:pPr>
        <w:spacing w:before="120" w:after="120" w:line="360" w:lineRule="auto"/>
        <w:jc w:val="center"/>
        <w:rPr>
          <w:b/>
        </w:rPr>
      </w:pPr>
    </w:p>
    <w:p w:rsidR="00441F17" w:rsidRDefault="00441F17" w:rsidP="00C0332F">
      <w:pPr>
        <w:spacing w:before="120" w:after="120" w:line="360" w:lineRule="auto"/>
        <w:jc w:val="center"/>
        <w:rPr>
          <w:b/>
        </w:rPr>
      </w:pPr>
    </w:p>
    <w:p w:rsidR="003E0ACB" w:rsidRDefault="003E0ACB" w:rsidP="00C0332F">
      <w:pPr>
        <w:spacing w:before="120" w:after="120" w:line="360" w:lineRule="auto"/>
        <w:jc w:val="center"/>
        <w:rPr>
          <w:b/>
        </w:rPr>
      </w:pPr>
    </w:p>
    <w:p w:rsidR="003E0ACB" w:rsidRDefault="003E0ACB" w:rsidP="00C0332F">
      <w:pPr>
        <w:spacing w:before="120" w:after="120" w:line="360" w:lineRule="auto"/>
        <w:jc w:val="center"/>
        <w:rPr>
          <w:b/>
        </w:rPr>
      </w:pPr>
    </w:p>
    <w:p w:rsidR="003E0ACB" w:rsidRDefault="003E0ACB" w:rsidP="00C0332F">
      <w:pPr>
        <w:spacing w:before="120" w:after="120" w:line="360" w:lineRule="auto"/>
        <w:jc w:val="center"/>
        <w:rPr>
          <w:b/>
        </w:rPr>
      </w:pPr>
    </w:p>
    <w:p w:rsidR="003E0ACB" w:rsidRDefault="003E0ACB" w:rsidP="00C0332F">
      <w:pPr>
        <w:spacing w:before="120" w:after="120" w:line="360" w:lineRule="auto"/>
        <w:jc w:val="center"/>
        <w:rPr>
          <w:b/>
        </w:rPr>
      </w:pPr>
    </w:p>
    <w:p w:rsidR="003E0ACB" w:rsidRDefault="003E0ACB" w:rsidP="00C0332F">
      <w:pPr>
        <w:spacing w:before="120" w:after="120" w:line="360" w:lineRule="auto"/>
        <w:jc w:val="center"/>
        <w:rPr>
          <w:b/>
        </w:rPr>
      </w:pPr>
    </w:p>
    <w:p w:rsidR="00DD65F6" w:rsidRDefault="00DD65F6" w:rsidP="00DD65F6">
      <w:pPr>
        <w:spacing w:before="120" w:after="120" w:line="360" w:lineRule="auto"/>
        <w:jc w:val="center"/>
        <w:rPr>
          <w:b/>
          <w:sz w:val="28"/>
          <w:szCs w:val="28"/>
        </w:rPr>
      </w:pPr>
    </w:p>
    <w:p w:rsidR="00C0332F" w:rsidRPr="00C0332F" w:rsidRDefault="00C0332F" w:rsidP="00DD65F6">
      <w:pPr>
        <w:spacing w:before="120" w:after="120" w:line="360" w:lineRule="auto"/>
        <w:jc w:val="center"/>
        <w:rPr>
          <w:b/>
          <w:sz w:val="28"/>
          <w:szCs w:val="28"/>
        </w:rPr>
      </w:pPr>
      <w:r w:rsidRPr="00C0332F">
        <w:rPr>
          <w:b/>
          <w:sz w:val="28"/>
          <w:szCs w:val="28"/>
        </w:rPr>
        <w:t>FIN</w:t>
      </w:r>
    </w:p>
    <w:sectPr w:rsidR="00C0332F" w:rsidRPr="00C0332F" w:rsidSect="003E0ACB">
      <w:headerReference w:type="default" r:id="rId22"/>
      <w:footerReference w:type="default" r:id="rId23"/>
      <w:type w:val="continuous"/>
      <w:pgSz w:w="11906" w:h="16838"/>
      <w:pgMar w:top="1418" w:right="992" w:bottom="1418" w:left="1418" w:header="1361" w:footer="36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6A5A" w:rsidRDefault="009B6A5A" w:rsidP="00D61ADE">
      <w:pPr>
        <w:spacing w:after="0" w:line="240" w:lineRule="auto"/>
      </w:pPr>
      <w:r>
        <w:separator/>
      </w:r>
    </w:p>
  </w:endnote>
  <w:endnote w:type="continuationSeparator" w:id="1">
    <w:p w:rsidR="009B6A5A" w:rsidRDefault="009B6A5A" w:rsidP="00D61A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Microsoft JhengHei">
    <w:panose1 w:val="020B0604030504040204"/>
    <w:charset w:val="88"/>
    <w:family w:val="swiss"/>
    <w:pitch w:val="variable"/>
    <w:sig w:usb0="00000087" w:usb1="288F4000" w:usb2="00000016" w:usb3="00000000" w:csb0="00100009"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47284"/>
      <w:docPartObj>
        <w:docPartGallery w:val="Page Numbers (Bottom of Page)"/>
        <w:docPartUnique/>
      </w:docPartObj>
    </w:sdtPr>
    <w:sdtContent>
      <w:sdt>
        <w:sdtPr>
          <w:id w:val="2547285"/>
          <w:docPartObj>
            <w:docPartGallery w:val="Page Numbers (Top of Page)"/>
            <w:docPartUnique/>
          </w:docPartObj>
        </w:sdtPr>
        <w:sdtContent>
          <w:p w:rsidR="00687D8C" w:rsidRPr="00AF19A8" w:rsidRDefault="00BB11B4" w:rsidP="00D61ADE">
            <w:pPr>
              <w:pStyle w:val="Piedepgina"/>
              <w:jc w:val="center"/>
              <w:rPr>
                <w:rFonts w:eastAsia="Microsoft JhengHei"/>
                <w:color w:val="808080" w:themeColor="background1" w:themeShade="80"/>
                <w:sz w:val="18"/>
                <w:szCs w:val="18"/>
              </w:rPr>
            </w:pPr>
            <w:r w:rsidRPr="00BB11B4">
              <w:rPr>
                <w:noProof/>
                <w:sz w:val="24"/>
                <w:szCs w:val="24"/>
                <w:lang w:eastAsia="es-ES"/>
              </w:rPr>
              <w:pict>
                <v:line id="42 Conector recto" o:spid="_x0000_s4097" style="position:absolute;left:0;text-align:left;z-index:251662336;visibility:visible;mso-position-horizontal-relative:text;mso-position-vertical-relative:text;mso-width-relative:margin" from="-3.95pt,10.85pt" to="497.2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" strokecolor="#7f7f7f [1612]" strokeweight="1.5pt"/>
              </w:pict>
            </w:r>
          </w:p>
          <w:p w:rsidR="00687D8C" w:rsidRPr="00AF19A8" w:rsidRDefault="00687D8C" w:rsidP="00AF19A8">
            <w:pPr>
              <w:pStyle w:val="Piedepgina"/>
              <w:spacing w:before="120"/>
              <w:jc w:val="center"/>
              <w:rPr>
                <w:rFonts w:eastAsia="Microsoft JhengHei"/>
                <w:color w:val="808080" w:themeColor="background1" w:themeShade="80"/>
                <w:sz w:val="16"/>
                <w:szCs w:val="16"/>
              </w:rPr>
            </w:pPr>
            <w:r w:rsidRPr="00AF19A8">
              <w:rPr>
                <w:rFonts w:eastAsia="Microsoft JhengHei"/>
                <w:color w:val="808080" w:themeColor="background1" w:themeShade="80"/>
                <w:sz w:val="16"/>
                <w:szCs w:val="16"/>
              </w:rPr>
              <w:t>Alumno: Sergio Martínez Más.  DNI: 34.039.949</w:t>
            </w:r>
            <w:r>
              <w:rPr>
                <w:rFonts w:eastAsia="Microsoft JhengHei"/>
                <w:color w:val="808080" w:themeColor="background1" w:themeShade="80"/>
                <w:sz w:val="16"/>
                <w:szCs w:val="16"/>
              </w:rPr>
              <w:t>-</w:t>
            </w:r>
            <w:r w:rsidRPr="00AF19A8">
              <w:rPr>
                <w:rFonts w:eastAsia="Microsoft JhengHei"/>
                <w:color w:val="808080" w:themeColor="background1" w:themeShade="80"/>
                <w:sz w:val="16"/>
                <w:szCs w:val="16"/>
              </w:rPr>
              <w:t>H.</w:t>
            </w:r>
          </w:p>
          <w:p w:rsidR="00687D8C" w:rsidRPr="00AF19A8" w:rsidRDefault="00687D8C" w:rsidP="00D61ADE">
            <w:pPr>
              <w:pStyle w:val="Piedepgina"/>
              <w:jc w:val="center"/>
              <w:rPr>
                <w:sz w:val="16"/>
                <w:szCs w:val="16"/>
              </w:rPr>
            </w:pPr>
            <w:r w:rsidRPr="00AF19A8">
              <w:rPr>
                <w:rFonts w:eastAsia="Microsoft JhengHei"/>
                <w:color w:val="808080" w:themeColor="background1" w:themeShade="80"/>
                <w:sz w:val="16"/>
                <w:szCs w:val="16"/>
              </w:rPr>
              <w:t xml:space="preserve">Asignatura: </w:t>
            </w:r>
            <w:r>
              <w:rPr>
                <w:rFonts w:eastAsia="Microsoft JhengHei"/>
                <w:color w:val="808080" w:themeColor="background1" w:themeShade="80"/>
                <w:sz w:val="16"/>
                <w:szCs w:val="16"/>
              </w:rPr>
              <w:t>Entornos de Desarrollo</w:t>
            </w:r>
            <w:r w:rsidRPr="00AF19A8">
              <w:rPr>
                <w:rFonts w:eastAsia="Microsoft JhengHei"/>
                <w:color w:val="808080" w:themeColor="background1" w:themeShade="80"/>
                <w:sz w:val="16"/>
                <w:szCs w:val="16"/>
              </w:rPr>
              <w:t xml:space="preserve"> (1</w:t>
            </w:r>
            <w:r w:rsidRPr="00AF19A8">
              <w:rPr>
                <w:rFonts w:eastAsia="Microsoft JhengHei"/>
                <w:color w:val="808080" w:themeColor="background1" w:themeShade="80"/>
                <w:sz w:val="16"/>
                <w:szCs w:val="16"/>
                <w:vertAlign w:val="superscript"/>
              </w:rPr>
              <w:t>er</w:t>
            </w:r>
            <w:r w:rsidRPr="00AF19A8">
              <w:rPr>
                <w:rFonts w:eastAsia="Microsoft JhengHei"/>
                <w:color w:val="808080" w:themeColor="background1" w:themeShade="80"/>
                <w:sz w:val="16"/>
                <w:szCs w:val="16"/>
              </w:rPr>
              <w:t xml:space="preserve"> Curso Técnico Superior D.A.M.)                                          </w:t>
            </w:r>
          </w:p>
          <w:p w:rsidR="00687D8C" w:rsidRPr="00D26269" w:rsidRDefault="00687D8C" w:rsidP="009A3F52">
            <w:pPr>
              <w:pStyle w:val="Piedepgina"/>
              <w:tabs>
                <w:tab w:val="clear" w:pos="8504"/>
                <w:tab w:val="right" w:pos="8222"/>
              </w:tabs>
              <w:jc w:val="both"/>
              <w:rPr>
                <w:color w:val="808080" w:themeColor="background1" w:themeShade="80"/>
                <w:sz w:val="16"/>
                <w:szCs w:val="16"/>
              </w:rPr>
            </w:pPr>
            <w:r w:rsidRPr="005F7F64">
              <w:rPr>
                <w:color w:val="808080" w:themeColor="background1" w:themeShade="80"/>
                <w:sz w:val="16"/>
                <w:szCs w:val="16"/>
              </w:rPr>
              <w:t>10/12/2012</w:t>
            </w:r>
            <w:r>
              <w:rPr>
                <w:color w:val="808080" w:themeColor="background1" w:themeShade="80"/>
                <w:sz w:val="16"/>
                <w:szCs w:val="16"/>
              </w:rPr>
              <w:t xml:space="preserve">                                                                                                                                            </w:t>
            </w:r>
            <w:r w:rsidR="00DD65F6">
              <w:rPr>
                <w:color w:val="808080" w:themeColor="background1" w:themeShade="80"/>
                <w:sz w:val="16"/>
                <w:szCs w:val="16"/>
              </w:rPr>
              <w:t xml:space="preserve">                             </w:t>
            </w:r>
            <w:r w:rsidRPr="00AF19A8">
              <w:rPr>
                <w:color w:val="7F7F7F" w:themeColor="text1" w:themeTint="80"/>
                <w:sz w:val="16"/>
                <w:szCs w:val="16"/>
              </w:rPr>
              <w:t xml:space="preserve">Página </w:t>
            </w:r>
            <w:r w:rsidR="00BB11B4" w:rsidRPr="00AF19A8">
              <w:rPr>
                <w:bCs/>
                <w:color w:val="7F7F7F" w:themeColor="text1" w:themeTint="80"/>
                <w:sz w:val="16"/>
                <w:szCs w:val="16"/>
              </w:rPr>
              <w:fldChar w:fldCharType="begin"/>
            </w:r>
            <w:r w:rsidRPr="00AF19A8">
              <w:rPr>
                <w:bCs/>
                <w:color w:val="7F7F7F" w:themeColor="text1" w:themeTint="80"/>
                <w:sz w:val="16"/>
                <w:szCs w:val="16"/>
              </w:rPr>
              <w:instrText>PAGE</w:instrText>
            </w:r>
            <w:r w:rsidR="00BB11B4" w:rsidRPr="00AF19A8">
              <w:rPr>
                <w:bCs/>
                <w:color w:val="7F7F7F" w:themeColor="text1" w:themeTint="80"/>
                <w:sz w:val="16"/>
                <w:szCs w:val="16"/>
              </w:rPr>
              <w:fldChar w:fldCharType="separate"/>
            </w:r>
            <w:r w:rsidR="00C10487">
              <w:rPr>
                <w:bCs/>
                <w:noProof/>
                <w:color w:val="7F7F7F" w:themeColor="text1" w:themeTint="80"/>
                <w:sz w:val="16"/>
                <w:szCs w:val="16"/>
              </w:rPr>
              <w:t>19</w:t>
            </w:r>
            <w:r w:rsidR="00BB11B4" w:rsidRPr="00AF19A8">
              <w:rPr>
                <w:bCs/>
                <w:color w:val="7F7F7F" w:themeColor="text1" w:themeTint="80"/>
                <w:sz w:val="16"/>
                <w:szCs w:val="16"/>
              </w:rPr>
              <w:fldChar w:fldCharType="end"/>
            </w:r>
            <w:r w:rsidRPr="00AF19A8">
              <w:rPr>
                <w:color w:val="7F7F7F" w:themeColor="text1" w:themeTint="80"/>
                <w:sz w:val="16"/>
                <w:szCs w:val="16"/>
              </w:rPr>
              <w:t xml:space="preserve"> de </w:t>
            </w:r>
            <w:r w:rsidR="00BB11B4" w:rsidRPr="00AF19A8">
              <w:rPr>
                <w:bCs/>
                <w:color w:val="7F7F7F" w:themeColor="text1" w:themeTint="80"/>
                <w:sz w:val="16"/>
                <w:szCs w:val="16"/>
              </w:rPr>
              <w:fldChar w:fldCharType="begin"/>
            </w:r>
            <w:r w:rsidRPr="00AF19A8">
              <w:rPr>
                <w:bCs/>
                <w:color w:val="7F7F7F" w:themeColor="text1" w:themeTint="80"/>
                <w:sz w:val="16"/>
                <w:szCs w:val="16"/>
              </w:rPr>
              <w:instrText>NUMPAGES</w:instrText>
            </w:r>
            <w:r w:rsidR="00BB11B4" w:rsidRPr="00AF19A8">
              <w:rPr>
                <w:bCs/>
                <w:color w:val="7F7F7F" w:themeColor="text1" w:themeTint="80"/>
                <w:sz w:val="16"/>
                <w:szCs w:val="16"/>
              </w:rPr>
              <w:fldChar w:fldCharType="separate"/>
            </w:r>
            <w:r w:rsidR="00C10487">
              <w:rPr>
                <w:bCs/>
                <w:noProof/>
                <w:color w:val="7F7F7F" w:themeColor="text1" w:themeTint="80"/>
                <w:sz w:val="16"/>
                <w:szCs w:val="16"/>
              </w:rPr>
              <w:t>20</w:t>
            </w:r>
            <w:r w:rsidR="00BB11B4" w:rsidRPr="00AF19A8">
              <w:rPr>
                <w:bCs/>
                <w:color w:val="7F7F7F" w:themeColor="text1" w:themeTint="80"/>
                <w:sz w:val="16"/>
                <w:szCs w:val="16"/>
              </w:rPr>
              <w:fldChar w:fldCharType="end"/>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6A5A" w:rsidRDefault="009B6A5A" w:rsidP="00D61ADE">
      <w:pPr>
        <w:spacing w:after="0" w:line="240" w:lineRule="auto"/>
      </w:pPr>
      <w:r>
        <w:separator/>
      </w:r>
    </w:p>
  </w:footnote>
  <w:footnote w:type="continuationSeparator" w:id="1">
    <w:p w:rsidR="009B6A5A" w:rsidRDefault="009B6A5A" w:rsidP="00D61AD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726"/>
    </w:tblGrid>
    <w:tr w:rsidR="00687D8C" w:rsidRPr="00AF19A8" w:rsidTr="00D61ADE">
      <w:trPr>
        <w:trHeight w:val="217"/>
      </w:trPr>
      <w:tc>
        <w:tcPr>
          <w:tcW w:w="9754" w:type="dxa"/>
          <w:tcBorders>
            <w:right w:val="nil"/>
          </w:tcBorders>
        </w:tcPr>
        <w:p w:rsidR="00687D8C" w:rsidRPr="00AF19A8" w:rsidRDefault="00687D8C" w:rsidP="00364AFB">
          <w:pPr>
            <w:spacing w:after="100" w:afterAutospacing="1" w:line="240" w:lineRule="auto"/>
            <w:jc w:val="right"/>
            <w:rPr>
              <w:rFonts w:ascii="Microsoft JhengHei" w:eastAsia="Microsoft JhengHei" w:hAnsi="Microsoft JhengHei" w:cstheme="majorBidi"/>
              <w:color w:val="808080" w:themeColor="background1" w:themeShade="80"/>
              <w:sz w:val="16"/>
              <w:szCs w:val="16"/>
            </w:rPr>
          </w:pPr>
          <w:r>
            <w:rPr>
              <w:rFonts w:eastAsia="Microsoft JhengHei"/>
              <w:color w:val="7F7F7F" w:themeColor="text1" w:themeTint="80"/>
              <w:sz w:val="16"/>
              <w:szCs w:val="16"/>
            </w:rPr>
            <w:t>PRÁCTICA TEMA 2. NotePad++.</w:t>
          </w:r>
        </w:p>
      </w:tc>
    </w:tr>
  </w:tbl>
  <w:p w:rsidR="00687D8C" w:rsidRDefault="00687D8C">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4.3pt;height:19.25pt;visibility:visible" o:bullet="t">
        <v:imagedata r:id="rId1" o:title=""/>
      </v:shape>
    </w:pict>
  </w:numPicBullet>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0000003"/>
    <w:multiLevelType w:val="multilevel"/>
    <w:tmpl w:val="00000003"/>
    <w:lvl w:ilvl="0">
      <w:start w:val="1"/>
      <w:numFmt w:val="bullet"/>
      <w:suff w:val="nothing"/>
      <w:lvlText w:val=""/>
      <w:lvlJc w:val="left"/>
      <w:pPr>
        <w:tabs>
          <w:tab w:val="num" w:pos="0"/>
        </w:tabs>
        <w:ind w:left="0" w:firstLine="0"/>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
    <w:nsid w:val="05A957C0"/>
    <w:multiLevelType w:val="multilevel"/>
    <w:tmpl w:val="9B8A7A86"/>
    <w:lvl w:ilvl="0">
      <w:start w:val="1"/>
      <w:numFmt w:val="decimal"/>
      <w:lvlText w:val="%1."/>
      <w:lvlJc w:val="left"/>
      <w:pPr>
        <w:ind w:left="720" w:hanging="360"/>
      </w:pPr>
      <w:rPr>
        <w:rFonts w:hint="default"/>
        <w:sz w:val="22"/>
        <w:szCs w:val="22"/>
      </w:rPr>
    </w:lvl>
    <w:lvl w:ilvl="1">
      <w:start w:val="1"/>
      <w:numFmt w:val="decimal"/>
      <w:isLgl/>
      <w:lvlText w:val="%1.%2."/>
      <w:lvlJc w:val="left"/>
      <w:pPr>
        <w:ind w:left="1506" w:hanging="720"/>
      </w:pPr>
      <w:rPr>
        <w:rFonts w:hint="default"/>
        <w:b/>
      </w:rPr>
    </w:lvl>
    <w:lvl w:ilvl="2">
      <w:start w:val="1"/>
      <w:numFmt w:val="decimal"/>
      <w:isLgl/>
      <w:lvlText w:val="%1.%2.%3."/>
      <w:lvlJc w:val="left"/>
      <w:pPr>
        <w:ind w:left="1932" w:hanging="720"/>
      </w:pPr>
      <w:rPr>
        <w:rFonts w:hint="default"/>
      </w:rPr>
    </w:lvl>
    <w:lvl w:ilvl="3">
      <w:start w:val="1"/>
      <w:numFmt w:val="decimal"/>
      <w:isLgl/>
      <w:lvlText w:val="%1.%2.%3.%4."/>
      <w:lvlJc w:val="left"/>
      <w:pPr>
        <w:ind w:left="2718" w:hanging="1080"/>
      </w:pPr>
      <w:rPr>
        <w:rFonts w:hint="default"/>
      </w:rPr>
    </w:lvl>
    <w:lvl w:ilvl="4">
      <w:start w:val="1"/>
      <w:numFmt w:val="decimal"/>
      <w:isLgl/>
      <w:lvlText w:val="%1.%2.%3.%4.%5."/>
      <w:lvlJc w:val="left"/>
      <w:pPr>
        <w:ind w:left="3144" w:hanging="1080"/>
      </w:pPr>
      <w:rPr>
        <w:rFonts w:hint="default"/>
      </w:rPr>
    </w:lvl>
    <w:lvl w:ilvl="5">
      <w:start w:val="1"/>
      <w:numFmt w:val="decimal"/>
      <w:isLgl/>
      <w:lvlText w:val="%1.%2.%3.%4.%5.%6."/>
      <w:lvlJc w:val="left"/>
      <w:pPr>
        <w:ind w:left="3930" w:hanging="1440"/>
      </w:pPr>
      <w:rPr>
        <w:rFonts w:hint="default"/>
      </w:rPr>
    </w:lvl>
    <w:lvl w:ilvl="6">
      <w:start w:val="1"/>
      <w:numFmt w:val="decimal"/>
      <w:isLgl/>
      <w:lvlText w:val="%1.%2.%3.%4.%5.%6.%7."/>
      <w:lvlJc w:val="left"/>
      <w:pPr>
        <w:ind w:left="4356" w:hanging="1440"/>
      </w:pPr>
      <w:rPr>
        <w:rFonts w:hint="default"/>
      </w:rPr>
    </w:lvl>
    <w:lvl w:ilvl="7">
      <w:start w:val="1"/>
      <w:numFmt w:val="decimal"/>
      <w:isLgl/>
      <w:lvlText w:val="%1.%2.%3.%4.%5.%6.%7.%8."/>
      <w:lvlJc w:val="left"/>
      <w:pPr>
        <w:ind w:left="5142" w:hanging="1800"/>
      </w:pPr>
      <w:rPr>
        <w:rFonts w:hint="default"/>
      </w:rPr>
    </w:lvl>
    <w:lvl w:ilvl="8">
      <w:start w:val="1"/>
      <w:numFmt w:val="decimal"/>
      <w:isLgl/>
      <w:lvlText w:val="%1.%2.%3.%4.%5.%6.%7.%8.%9."/>
      <w:lvlJc w:val="left"/>
      <w:pPr>
        <w:ind w:left="5568" w:hanging="1800"/>
      </w:pPr>
      <w:rPr>
        <w:rFonts w:hint="default"/>
      </w:rPr>
    </w:lvl>
  </w:abstractNum>
  <w:abstractNum w:abstractNumId="4">
    <w:nsid w:val="0BDF2B9B"/>
    <w:multiLevelType w:val="hybridMultilevel"/>
    <w:tmpl w:val="1744086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F973C27"/>
    <w:multiLevelType w:val="hybridMultilevel"/>
    <w:tmpl w:val="50044422"/>
    <w:lvl w:ilvl="0" w:tplc="54B4E72E">
      <w:start w:val="1"/>
      <w:numFmt w:val="decimal"/>
      <w:lvlText w:val="%1."/>
      <w:lvlJc w:val="left"/>
      <w:pPr>
        <w:ind w:left="720" w:hanging="360"/>
      </w:pPr>
      <w:rPr>
        <w:rFonts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3A9666B"/>
    <w:multiLevelType w:val="hybridMultilevel"/>
    <w:tmpl w:val="B442C932"/>
    <w:lvl w:ilvl="0" w:tplc="0C0A000D">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14470F28"/>
    <w:multiLevelType w:val="hybridMultilevel"/>
    <w:tmpl w:val="132E3A3A"/>
    <w:lvl w:ilvl="0" w:tplc="0B52CAC8">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C73399"/>
    <w:multiLevelType w:val="hybridMultilevel"/>
    <w:tmpl w:val="3EC681DC"/>
    <w:lvl w:ilvl="0" w:tplc="0C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9">
    <w:nsid w:val="17F53AE6"/>
    <w:multiLevelType w:val="hybridMultilevel"/>
    <w:tmpl w:val="132E3A3A"/>
    <w:lvl w:ilvl="0" w:tplc="0B52CAC8">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410C83"/>
    <w:multiLevelType w:val="hybridMultilevel"/>
    <w:tmpl w:val="DE68D8FA"/>
    <w:lvl w:ilvl="0" w:tplc="95544B9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AFC7BC1"/>
    <w:multiLevelType w:val="hybridMultilevel"/>
    <w:tmpl w:val="BF86FFDC"/>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2">
    <w:nsid w:val="1B78006E"/>
    <w:multiLevelType w:val="hybridMultilevel"/>
    <w:tmpl w:val="0E5E96D2"/>
    <w:lvl w:ilvl="0" w:tplc="63F08564">
      <w:start w:val="1"/>
      <w:numFmt w:val="decimal"/>
      <w:lvlText w:val="%1."/>
      <w:lvlJc w:val="left"/>
      <w:pPr>
        <w:ind w:left="720" w:hanging="360"/>
      </w:pPr>
      <w:rPr>
        <w:rFonts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D4B0412"/>
    <w:multiLevelType w:val="hybridMultilevel"/>
    <w:tmpl w:val="D07A600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CD7E50"/>
    <w:multiLevelType w:val="hybridMultilevel"/>
    <w:tmpl w:val="132E3A3A"/>
    <w:lvl w:ilvl="0" w:tplc="0B52CAC8">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2303A4A"/>
    <w:multiLevelType w:val="hybridMultilevel"/>
    <w:tmpl w:val="2A567BD0"/>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nsid w:val="23BA41E2"/>
    <w:multiLevelType w:val="hybridMultilevel"/>
    <w:tmpl w:val="1C320158"/>
    <w:lvl w:ilvl="0" w:tplc="D660E0EA">
      <w:start w:val="1"/>
      <w:numFmt w:val="decimal"/>
      <w:lvlText w:val="%1."/>
      <w:lvlJc w:val="left"/>
      <w:pPr>
        <w:ind w:left="530" w:hanging="360"/>
      </w:pPr>
      <w:rPr>
        <w:rFonts w:hint="default"/>
        <w:b/>
      </w:rPr>
    </w:lvl>
    <w:lvl w:ilvl="1" w:tplc="0C0A0019" w:tentative="1">
      <w:start w:val="1"/>
      <w:numFmt w:val="lowerLetter"/>
      <w:lvlText w:val="%2."/>
      <w:lvlJc w:val="left"/>
      <w:pPr>
        <w:ind w:left="1250" w:hanging="360"/>
      </w:pPr>
    </w:lvl>
    <w:lvl w:ilvl="2" w:tplc="0C0A001B" w:tentative="1">
      <w:start w:val="1"/>
      <w:numFmt w:val="lowerRoman"/>
      <w:lvlText w:val="%3."/>
      <w:lvlJc w:val="right"/>
      <w:pPr>
        <w:ind w:left="1970" w:hanging="180"/>
      </w:pPr>
    </w:lvl>
    <w:lvl w:ilvl="3" w:tplc="0C0A000F" w:tentative="1">
      <w:start w:val="1"/>
      <w:numFmt w:val="decimal"/>
      <w:lvlText w:val="%4."/>
      <w:lvlJc w:val="left"/>
      <w:pPr>
        <w:ind w:left="2690" w:hanging="360"/>
      </w:pPr>
    </w:lvl>
    <w:lvl w:ilvl="4" w:tplc="0C0A0019" w:tentative="1">
      <w:start w:val="1"/>
      <w:numFmt w:val="lowerLetter"/>
      <w:lvlText w:val="%5."/>
      <w:lvlJc w:val="left"/>
      <w:pPr>
        <w:ind w:left="3410" w:hanging="360"/>
      </w:pPr>
    </w:lvl>
    <w:lvl w:ilvl="5" w:tplc="0C0A001B" w:tentative="1">
      <w:start w:val="1"/>
      <w:numFmt w:val="lowerRoman"/>
      <w:lvlText w:val="%6."/>
      <w:lvlJc w:val="right"/>
      <w:pPr>
        <w:ind w:left="4130" w:hanging="180"/>
      </w:pPr>
    </w:lvl>
    <w:lvl w:ilvl="6" w:tplc="0C0A000F" w:tentative="1">
      <w:start w:val="1"/>
      <w:numFmt w:val="decimal"/>
      <w:lvlText w:val="%7."/>
      <w:lvlJc w:val="left"/>
      <w:pPr>
        <w:ind w:left="4850" w:hanging="360"/>
      </w:pPr>
    </w:lvl>
    <w:lvl w:ilvl="7" w:tplc="0C0A0019" w:tentative="1">
      <w:start w:val="1"/>
      <w:numFmt w:val="lowerLetter"/>
      <w:lvlText w:val="%8."/>
      <w:lvlJc w:val="left"/>
      <w:pPr>
        <w:ind w:left="5570" w:hanging="360"/>
      </w:pPr>
    </w:lvl>
    <w:lvl w:ilvl="8" w:tplc="0C0A001B" w:tentative="1">
      <w:start w:val="1"/>
      <w:numFmt w:val="lowerRoman"/>
      <w:lvlText w:val="%9."/>
      <w:lvlJc w:val="right"/>
      <w:pPr>
        <w:ind w:left="6290" w:hanging="180"/>
      </w:pPr>
    </w:lvl>
  </w:abstractNum>
  <w:abstractNum w:abstractNumId="17">
    <w:nsid w:val="25560F1D"/>
    <w:multiLevelType w:val="hybridMultilevel"/>
    <w:tmpl w:val="578ACE12"/>
    <w:lvl w:ilvl="0" w:tplc="0C0A0005">
      <w:start w:val="1"/>
      <w:numFmt w:val="bullet"/>
      <w:lvlText w:val=""/>
      <w:lvlJc w:val="left"/>
      <w:pPr>
        <w:ind w:left="1146" w:hanging="360"/>
      </w:pPr>
      <w:rPr>
        <w:rFonts w:ascii="Wingdings" w:hAnsi="Wingdings"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8">
    <w:nsid w:val="29EA374F"/>
    <w:multiLevelType w:val="hybridMultilevel"/>
    <w:tmpl w:val="132E3A3A"/>
    <w:lvl w:ilvl="0" w:tplc="0B52CAC8">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A1B07B7"/>
    <w:multiLevelType w:val="multilevel"/>
    <w:tmpl w:val="598CDFB8"/>
    <w:lvl w:ilvl="0">
      <w:start w:val="2"/>
      <w:numFmt w:val="decimal"/>
      <w:lvlText w:val="%1."/>
      <w:lvlJc w:val="left"/>
      <w:pPr>
        <w:ind w:left="390" w:hanging="390"/>
      </w:pPr>
      <w:rPr>
        <w:rFonts w:hint="default"/>
        <w:i w:val="0"/>
      </w:rPr>
    </w:lvl>
    <w:lvl w:ilvl="1">
      <w:start w:val="1"/>
      <w:numFmt w:val="decimal"/>
      <w:lvlText w:val="%1.%2."/>
      <w:lvlJc w:val="left"/>
      <w:pPr>
        <w:ind w:left="1800" w:hanging="720"/>
      </w:pPr>
      <w:rPr>
        <w:rFonts w:hint="default"/>
        <w:i w:val="0"/>
      </w:rPr>
    </w:lvl>
    <w:lvl w:ilvl="2">
      <w:start w:val="1"/>
      <w:numFmt w:val="decimal"/>
      <w:lvlText w:val="%1.%2.%3."/>
      <w:lvlJc w:val="left"/>
      <w:pPr>
        <w:ind w:left="2880" w:hanging="720"/>
      </w:pPr>
      <w:rPr>
        <w:rFonts w:hint="default"/>
        <w:i w:val="0"/>
      </w:rPr>
    </w:lvl>
    <w:lvl w:ilvl="3">
      <w:start w:val="1"/>
      <w:numFmt w:val="decimal"/>
      <w:lvlText w:val="%1.%2.%3.%4."/>
      <w:lvlJc w:val="left"/>
      <w:pPr>
        <w:ind w:left="4320" w:hanging="1080"/>
      </w:pPr>
      <w:rPr>
        <w:rFonts w:hint="default"/>
        <w:i w:val="0"/>
      </w:rPr>
    </w:lvl>
    <w:lvl w:ilvl="4">
      <w:start w:val="1"/>
      <w:numFmt w:val="decimal"/>
      <w:lvlText w:val="%1.%2.%3.%4.%5."/>
      <w:lvlJc w:val="left"/>
      <w:pPr>
        <w:ind w:left="5400" w:hanging="1080"/>
      </w:pPr>
      <w:rPr>
        <w:rFonts w:hint="default"/>
        <w:i w:val="0"/>
      </w:rPr>
    </w:lvl>
    <w:lvl w:ilvl="5">
      <w:start w:val="1"/>
      <w:numFmt w:val="decimal"/>
      <w:lvlText w:val="%1.%2.%3.%4.%5.%6."/>
      <w:lvlJc w:val="left"/>
      <w:pPr>
        <w:ind w:left="6840" w:hanging="1440"/>
      </w:pPr>
      <w:rPr>
        <w:rFonts w:hint="default"/>
        <w:i w:val="0"/>
      </w:rPr>
    </w:lvl>
    <w:lvl w:ilvl="6">
      <w:start w:val="1"/>
      <w:numFmt w:val="decimal"/>
      <w:lvlText w:val="%1.%2.%3.%4.%5.%6.%7."/>
      <w:lvlJc w:val="left"/>
      <w:pPr>
        <w:ind w:left="7920" w:hanging="1440"/>
      </w:pPr>
      <w:rPr>
        <w:rFonts w:hint="default"/>
        <w:i w:val="0"/>
      </w:rPr>
    </w:lvl>
    <w:lvl w:ilvl="7">
      <w:start w:val="1"/>
      <w:numFmt w:val="decimal"/>
      <w:lvlText w:val="%1.%2.%3.%4.%5.%6.%7.%8."/>
      <w:lvlJc w:val="left"/>
      <w:pPr>
        <w:ind w:left="9360" w:hanging="1800"/>
      </w:pPr>
      <w:rPr>
        <w:rFonts w:hint="default"/>
        <w:i w:val="0"/>
      </w:rPr>
    </w:lvl>
    <w:lvl w:ilvl="8">
      <w:start w:val="1"/>
      <w:numFmt w:val="decimal"/>
      <w:lvlText w:val="%1.%2.%3.%4.%5.%6.%7.%8.%9."/>
      <w:lvlJc w:val="left"/>
      <w:pPr>
        <w:ind w:left="10800" w:hanging="2160"/>
      </w:pPr>
      <w:rPr>
        <w:rFonts w:hint="default"/>
        <w:i w:val="0"/>
      </w:rPr>
    </w:lvl>
  </w:abstractNum>
  <w:abstractNum w:abstractNumId="20">
    <w:nsid w:val="332E1785"/>
    <w:multiLevelType w:val="hybridMultilevel"/>
    <w:tmpl w:val="F04C2F94"/>
    <w:lvl w:ilvl="0" w:tplc="0C0A000D">
      <w:start w:val="1"/>
      <w:numFmt w:val="bullet"/>
      <w:lvlText w:val=""/>
      <w:lvlJc w:val="left"/>
      <w:pPr>
        <w:ind w:left="1434" w:hanging="360"/>
      </w:pPr>
      <w:rPr>
        <w:rFonts w:ascii="Wingdings" w:hAnsi="Wingdings"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21">
    <w:nsid w:val="35C62381"/>
    <w:multiLevelType w:val="hybridMultilevel"/>
    <w:tmpl w:val="6C9AC3F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95F3CFE"/>
    <w:multiLevelType w:val="multilevel"/>
    <w:tmpl w:val="598CDFB8"/>
    <w:lvl w:ilvl="0">
      <w:start w:val="2"/>
      <w:numFmt w:val="decimal"/>
      <w:lvlText w:val="%1."/>
      <w:lvlJc w:val="left"/>
      <w:pPr>
        <w:ind w:left="390" w:hanging="390"/>
      </w:pPr>
      <w:rPr>
        <w:rFonts w:hint="default"/>
        <w:i w:val="0"/>
      </w:rPr>
    </w:lvl>
    <w:lvl w:ilvl="1">
      <w:start w:val="1"/>
      <w:numFmt w:val="decimal"/>
      <w:lvlText w:val="%1.%2."/>
      <w:lvlJc w:val="left"/>
      <w:pPr>
        <w:ind w:left="1800" w:hanging="720"/>
      </w:pPr>
      <w:rPr>
        <w:rFonts w:hint="default"/>
        <w:i w:val="0"/>
      </w:rPr>
    </w:lvl>
    <w:lvl w:ilvl="2">
      <w:start w:val="1"/>
      <w:numFmt w:val="decimal"/>
      <w:lvlText w:val="%1.%2.%3."/>
      <w:lvlJc w:val="left"/>
      <w:pPr>
        <w:ind w:left="2880" w:hanging="720"/>
      </w:pPr>
      <w:rPr>
        <w:rFonts w:hint="default"/>
        <w:i w:val="0"/>
      </w:rPr>
    </w:lvl>
    <w:lvl w:ilvl="3">
      <w:start w:val="1"/>
      <w:numFmt w:val="decimal"/>
      <w:lvlText w:val="%1.%2.%3.%4."/>
      <w:lvlJc w:val="left"/>
      <w:pPr>
        <w:ind w:left="4320" w:hanging="1080"/>
      </w:pPr>
      <w:rPr>
        <w:rFonts w:hint="default"/>
        <w:i w:val="0"/>
      </w:rPr>
    </w:lvl>
    <w:lvl w:ilvl="4">
      <w:start w:val="1"/>
      <w:numFmt w:val="decimal"/>
      <w:lvlText w:val="%1.%2.%3.%4.%5."/>
      <w:lvlJc w:val="left"/>
      <w:pPr>
        <w:ind w:left="5400" w:hanging="1080"/>
      </w:pPr>
      <w:rPr>
        <w:rFonts w:hint="default"/>
        <w:i w:val="0"/>
      </w:rPr>
    </w:lvl>
    <w:lvl w:ilvl="5">
      <w:start w:val="1"/>
      <w:numFmt w:val="decimal"/>
      <w:lvlText w:val="%1.%2.%3.%4.%5.%6."/>
      <w:lvlJc w:val="left"/>
      <w:pPr>
        <w:ind w:left="6840" w:hanging="1440"/>
      </w:pPr>
      <w:rPr>
        <w:rFonts w:hint="default"/>
        <w:i w:val="0"/>
      </w:rPr>
    </w:lvl>
    <w:lvl w:ilvl="6">
      <w:start w:val="1"/>
      <w:numFmt w:val="decimal"/>
      <w:lvlText w:val="%1.%2.%3.%4.%5.%6.%7."/>
      <w:lvlJc w:val="left"/>
      <w:pPr>
        <w:ind w:left="7920" w:hanging="1440"/>
      </w:pPr>
      <w:rPr>
        <w:rFonts w:hint="default"/>
        <w:i w:val="0"/>
      </w:rPr>
    </w:lvl>
    <w:lvl w:ilvl="7">
      <w:start w:val="1"/>
      <w:numFmt w:val="decimal"/>
      <w:lvlText w:val="%1.%2.%3.%4.%5.%6.%7.%8."/>
      <w:lvlJc w:val="left"/>
      <w:pPr>
        <w:ind w:left="9360" w:hanging="1800"/>
      </w:pPr>
      <w:rPr>
        <w:rFonts w:hint="default"/>
        <w:i w:val="0"/>
      </w:rPr>
    </w:lvl>
    <w:lvl w:ilvl="8">
      <w:start w:val="1"/>
      <w:numFmt w:val="decimal"/>
      <w:lvlText w:val="%1.%2.%3.%4.%5.%6.%7.%8.%9."/>
      <w:lvlJc w:val="left"/>
      <w:pPr>
        <w:ind w:left="10800" w:hanging="2160"/>
      </w:pPr>
      <w:rPr>
        <w:rFonts w:hint="default"/>
        <w:i w:val="0"/>
      </w:rPr>
    </w:lvl>
  </w:abstractNum>
  <w:abstractNum w:abstractNumId="23">
    <w:nsid w:val="3CC3525B"/>
    <w:multiLevelType w:val="hybridMultilevel"/>
    <w:tmpl w:val="68B0A054"/>
    <w:lvl w:ilvl="0" w:tplc="0C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4">
    <w:nsid w:val="3F282E03"/>
    <w:multiLevelType w:val="hybridMultilevel"/>
    <w:tmpl w:val="50B24926"/>
    <w:lvl w:ilvl="0" w:tplc="0C0A000D">
      <w:start w:val="1"/>
      <w:numFmt w:val="bullet"/>
      <w:lvlText w:val=""/>
      <w:lvlJc w:val="left"/>
      <w:pPr>
        <w:ind w:left="720" w:hanging="360"/>
      </w:pPr>
      <w:rPr>
        <w:rFonts w:ascii="Wingdings" w:hAnsi="Wingdings" w:hint="default"/>
      </w:rPr>
    </w:lvl>
    <w:lvl w:ilvl="1" w:tplc="95544B9A">
      <w:numFmt w:val="bullet"/>
      <w:lvlText w:val="-"/>
      <w:lvlJc w:val="left"/>
      <w:pPr>
        <w:ind w:left="1440" w:hanging="360"/>
      </w:pPr>
      <w:rPr>
        <w:rFonts w:ascii="Arial" w:eastAsiaTheme="minorHAnsi"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07D3F8F"/>
    <w:multiLevelType w:val="multilevel"/>
    <w:tmpl w:val="A5A642B2"/>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i w:val="0"/>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nsid w:val="47C16FC8"/>
    <w:multiLevelType w:val="hybridMultilevel"/>
    <w:tmpl w:val="21A4FE08"/>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7">
    <w:nsid w:val="493D72FA"/>
    <w:multiLevelType w:val="hybridMultilevel"/>
    <w:tmpl w:val="319EFC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A4A4FB0"/>
    <w:multiLevelType w:val="hybridMultilevel"/>
    <w:tmpl w:val="C5F8617E"/>
    <w:lvl w:ilvl="0" w:tplc="B348600C">
      <w:start w:val="1"/>
      <w:numFmt w:val="decimal"/>
      <w:lvlText w:val="%1."/>
      <w:lvlJc w:val="left"/>
      <w:pPr>
        <w:ind w:left="947" w:hanging="360"/>
      </w:pPr>
      <w:rPr>
        <w:b/>
        <w:sz w:val="24"/>
        <w:szCs w:val="24"/>
      </w:rPr>
    </w:lvl>
    <w:lvl w:ilvl="1" w:tplc="0C0A0019" w:tentative="1">
      <w:start w:val="1"/>
      <w:numFmt w:val="lowerLetter"/>
      <w:lvlText w:val="%2."/>
      <w:lvlJc w:val="left"/>
      <w:pPr>
        <w:ind w:left="1667" w:hanging="360"/>
      </w:pPr>
    </w:lvl>
    <w:lvl w:ilvl="2" w:tplc="0C0A001B" w:tentative="1">
      <w:start w:val="1"/>
      <w:numFmt w:val="lowerRoman"/>
      <w:lvlText w:val="%3."/>
      <w:lvlJc w:val="right"/>
      <w:pPr>
        <w:ind w:left="2387" w:hanging="180"/>
      </w:pPr>
    </w:lvl>
    <w:lvl w:ilvl="3" w:tplc="0C0A000F" w:tentative="1">
      <w:start w:val="1"/>
      <w:numFmt w:val="decimal"/>
      <w:lvlText w:val="%4."/>
      <w:lvlJc w:val="left"/>
      <w:pPr>
        <w:ind w:left="3107" w:hanging="360"/>
      </w:pPr>
    </w:lvl>
    <w:lvl w:ilvl="4" w:tplc="0C0A0019" w:tentative="1">
      <w:start w:val="1"/>
      <w:numFmt w:val="lowerLetter"/>
      <w:lvlText w:val="%5."/>
      <w:lvlJc w:val="left"/>
      <w:pPr>
        <w:ind w:left="3827" w:hanging="360"/>
      </w:pPr>
    </w:lvl>
    <w:lvl w:ilvl="5" w:tplc="0C0A001B" w:tentative="1">
      <w:start w:val="1"/>
      <w:numFmt w:val="lowerRoman"/>
      <w:lvlText w:val="%6."/>
      <w:lvlJc w:val="right"/>
      <w:pPr>
        <w:ind w:left="4547" w:hanging="180"/>
      </w:pPr>
    </w:lvl>
    <w:lvl w:ilvl="6" w:tplc="0C0A000F" w:tentative="1">
      <w:start w:val="1"/>
      <w:numFmt w:val="decimal"/>
      <w:lvlText w:val="%7."/>
      <w:lvlJc w:val="left"/>
      <w:pPr>
        <w:ind w:left="5267" w:hanging="360"/>
      </w:pPr>
    </w:lvl>
    <w:lvl w:ilvl="7" w:tplc="0C0A0019" w:tentative="1">
      <w:start w:val="1"/>
      <w:numFmt w:val="lowerLetter"/>
      <w:lvlText w:val="%8."/>
      <w:lvlJc w:val="left"/>
      <w:pPr>
        <w:ind w:left="5987" w:hanging="360"/>
      </w:pPr>
    </w:lvl>
    <w:lvl w:ilvl="8" w:tplc="0C0A001B" w:tentative="1">
      <w:start w:val="1"/>
      <w:numFmt w:val="lowerRoman"/>
      <w:lvlText w:val="%9."/>
      <w:lvlJc w:val="right"/>
      <w:pPr>
        <w:ind w:left="6707" w:hanging="180"/>
      </w:pPr>
    </w:lvl>
  </w:abstractNum>
  <w:abstractNum w:abstractNumId="29">
    <w:nsid w:val="4B2A5241"/>
    <w:multiLevelType w:val="hybridMultilevel"/>
    <w:tmpl w:val="B43CFCD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1B9738C"/>
    <w:multiLevelType w:val="hybridMultilevel"/>
    <w:tmpl w:val="1E9E16B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683260E"/>
    <w:multiLevelType w:val="hybridMultilevel"/>
    <w:tmpl w:val="73449400"/>
    <w:lvl w:ilvl="0" w:tplc="0C0A000D">
      <w:start w:val="1"/>
      <w:numFmt w:val="bullet"/>
      <w:lvlText w:val=""/>
      <w:lvlJc w:val="left"/>
      <w:pPr>
        <w:ind w:left="890" w:hanging="360"/>
      </w:pPr>
      <w:rPr>
        <w:rFonts w:ascii="Wingdings" w:hAnsi="Wingdings"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32">
    <w:nsid w:val="59F263A9"/>
    <w:multiLevelType w:val="hybridMultilevel"/>
    <w:tmpl w:val="AF06226C"/>
    <w:lvl w:ilvl="0" w:tplc="18363F8C">
      <w:start w:val="1"/>
      <w:numFmt w:val="decimal"/>
      <w:lvlText w:val="%1."/>
      <w:lvlJc w:val="left"/>
      <w:pPr>
        <w:ind w:left="530" w:hanging="360"/>
      </w:pPr>
      <w:rPr>
        <w:rFonts w:hint="default"/>
        <w:b/>
        <w:i w:val="0"/>
      </w:rPr>
    </w:lvl>
    <w:lvl w:ilvl="1" w:tplc="0C0A000F">
      <w:start w:val="1"/>
      <w:numFmt w:val="decimal"/>
      <w:lvlText w:val="%2."/>
      <w:lvlJc w:val="left"/>
      <w:pPr>
        <w:ind w:left="1250" w:hanging="360"/>
      </w:pPr>
      <w:rPr>
        <w:rFonts w:hint="default"/>
      </w:rPr>
    </w:lvl>
    <w:lvl w:ilvl="2" w:tplc="0C0A001B" w:tentative="1">
      <w:start w:val="1"/>
      <w:numFmt w:val="lowerRoman"/>
      <w:lvlText w:val="%3."/>
      <w:lvlJc w:val="right"/>
      <w:pPr>
        <w:ind w:left="1970" w:hanging="180"/>
      </w:pPr>
    </w:lvl>
    <w:lvl w:ilvl="3" w:tplc="0C0A000F" w:tentative="1">
      <w:start w:val="1"/>
      <w:numFmt w:val="decimal"/>
      <w:lvlText w:val="%4."/>
      <w:lvlJc w:val="left"/>
      <w:pPr>
        <w:ind w:left="2690" w:hanging="360"/>
      </w:pPr>
    </w:lvl>
    <w:lvl w:ilvl="4" w:tplc="0C0A0019" w:tentative="1">
      <w:start w:val="1"/>
      <w:numFmt w:val="lowerLetter"/>
      <w:lvlText w:val="%5."/>
      <w:lvlJc w:val="left"/>
      <w:pPr>
        <w:ind w:left="3410" w:hanging="360"/>
      </w:pPr>
    </w:lvl>
    <w:lvl w:ilvl="5" w:tplc="0C0A001B" w:tentative="1">
      <w:start w:val="1"/>
      <w:numFmt w:val="lowerRoman"/>
      <w:lvlText w:val="%6."/>
      <w:lvlJc w:val="right"/>
      <w:pPr>
        <w:ind w:left="4130" w:hanging="180"/>
      </w:pPr>
    </w:lvl>
    <w:lvl w:ilvl="6" w:tplc="0C0A000F" w:tentative="1">
      <w:start w:val="1"/>
      <w:numFmt w:val="decimal"/>
      <w:lvlText w:val="%7."/>
      <w:lvlJc w:val="left"/>
      <w:pPr>
        <w:ind w:left="4850" w:hanging="360"/>
      </w:pPr>
    </w:lvl>
    <w:lvl w:ilvl="7" w:tplc="0C0A0019" w:tentative="1">
      <w:start w:val="1"/>
      <w:numFmt w:val="lowerLetter"/>
      <w:lvlText w:val="%8."/>
      <w:lvlJc w:val="left"/>
      <w:pPr>
        <w:ind w:left="5570" w:hanging="360"/>
      </w:pPr>
    </w:lvl>
    <w:lvl w:ilvl="8" w:tplc="0C0A001B" w:tentative="1">
      <w:start w:val="1"/>
      <w:numFmt w:val="lowerRoman"/>
      <w:lvlText w:val="%9."/>
      <w:lvlJc w:val="right"/>
      <w:pPr>
        <w:ind w:left="6290" w:hanging="180"/>
      </w:pPr>
    </w:lvl>
  </w:abstractNum>
  <w:abstractNum w:abstractNumId="33">
    <w:nsid w:val="5D35178E"/>
    <w:multiLevelType w:val="hybridMultilevel"/>
    <w:tmpl w:val="78C22B98"/>
    <w:lvl w:ilvl="0" w:tplc="0C0A000D">
      <w:start w:val="1"/>
      <w:numFmt w:val="bullet"/>
      <w:lvlText w:val=""/>
      <w:lvlJc w:val="left"/>
      <w:pPr>
        <w:ind w:left="1353" w:hanging="360"/>
      </w:pPr>
      <w:rPr>
        <w:rFonts w:ascii="Wingdings" w:hAnsi="Wingdings"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nsid w:val="60D171E2"/>
    <w:multiLevelType w:val="hybridMultilevel"/>
    <w:tmpl w:val="916A0232"/>
    <w:lvl w:ilvl="0" w:tplc="0C0A000D">
      <w:start w:val="1"/>
      <w:numFmt w:val="bullet"/>
      <w:lvlText w:val=""/>
      <w:lvlJc w:val="left"/>
      <w:pPr>
        <w:ind w:left="1145" w:hanging="360"/>
      </w:pPr>
      <w:rPr>
        <w:rFonts w:ascii="Wingdings" w:hAnsi="Wingdings"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5">
    <w:nsid w:val="64C066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6A7633C"/>
    <w:multiLevelType w:val="hybridMultilevel"/>
    <w:tmpl w:val="847CE8E6"/>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7">
    <w:nsid w:val="682111E0"/>
    <w:multiLevelType w:val="hybridMultilevel"/>
    <w:tmpl w:val="F7DA09D0"/>
    <w:lvl w:ilvl="0" w:tplc="FD4E5A98">
      <w:start w:val="1"/>
      <w:numFmt w:val="decimal"/>
      <w:lvlText w:val="%1."/>
      <w:lvlJc w:val="left"/>
      <w:pPr>
        <w:ind w:left="530" w:hanging="360"/>
      </w:pPr>
      <w:rPr>
        <w:rFonts w:hint="default"/>
        <w:b/>
      </w:rPr>
    </w:lvl>
    <w:lvl w:ilvl="1" w:tplc="0C0A0019" w:tentative="1">
      <w:start w:val="1"/>
      <w:numFmt w:val="lowerLetter"/>
      <w:lvlText w:val="%2."/>
      <w:lvlJc w:val="left"/>
      <w:pPr>
        <w:ind w:left="1250" w:hanging="360"/>
      </w:pPr>
    </w:lvl>
    <w:lvl w:ilvl="2" w:tplc="0C0A001B" w:tentative="1">
      <w:start w:val="1"/>
      <w:numFmt w:val="lowerRoman"/>
      <w:lvlText w:val="%3."/>
      <w:lvlJc w:val="right"/>
      <w:pPr>
        <w:ind w:left="1970" w:hanging="180"/>
      </w:pPr>
    </w:lvl>
    <w:lvl w:ilvl="3" w:tplc="0C0A000F" w:tentative="1">
      <w:start w:val="1"/>
      <w:numFmt w:val="decimal"/>
      <w:lvlText w:val="%4."/>
      <w:lvlJc w:val="left"/>
      <w:pPr>
        <w:ind w:left="2690" w:hanging="360"/>
      </w:pPr>
    </w:lvl>
    <w:lvl w:ilvl="4" w:tplc="0C0A0019" w:tentative="1">
      <w:start w:val="1"/>
      <w:numFmt w:val="lowerLetter"/>
      <w:lvlText w:val="%5."/>
      <w:lvlJc w:val="left"/>
      <w:pPr>
        <w:ind w:left="3410" w:hanging="360"/>
      </w:pPr>
    </w:lvl>
    <w:lvl w:ilvl="5" w:tplc="0C0A001B" w:tentative="1">
      <w:start w:val="1"/>
      <w:numFmt w:val="lowerRoman"/>
      <w:lvlText w:val="%6."/>
      <w:lvlJc w:val="right"/>
      <w:pPr>
        <w:ind w:left="4130" w:hanging="180"/>
      </w:pPr>
    </w:lvl>
    <w:lvl w:ilvl="6" w:tplc="0C0A000F" w:tentative="1">
      <w:start w:val="1"/>
      <w:numFmt w:val="decimal"/>
      <w:lvlText w:val="%7."/>
      <w:lvlJc w:val="left"/>
      <w:pPr>
        <w:ind w:left="4850" w:hanging="360"/>
      </w:pPr>
    </w:lvl>
    <w:lvl w:ilvl="7" w:tplc="0C0A0019" w:tentative="1">
      <w:start w:val="1"/>
      <w:numFmt w:val="lowerLetter"/>
      <w:lvlText w:val="%8."/>
      <w:lvlJc w:val="left"/>
      <w:pPr>
        <w:ind w:left="5570" w:hanging="360"/>
      </w:pPr>
    </w:lvl>
    <w:lvl w:ilvl="8" w:tplc="0C0A001B" w:tentative="1">
      <w:start w:val="1"/>
      <w:numFmt w:val="lowerRoman"/>
      <w:lvlText w:val="%9."/>
      <w:lvlJc w:val="right"/>
      <w:pPr>
        <w:ind w:left="6290" w:hanging="180"/>
      </w:pPr>
    </w:lvl>
  </w:abstractNum>
  <w:abstractNum w:abstractNumId="38">
    <w:nsid w:val="68776643"/>
    <w:multiLevelType w:val="hybridMultilevel"/>
    <w:tmpl w:val="DCC88594"/>
    <w:lvl w:ilvl="0" w:tplc="0C0A000D">
      <w:start w:val="1"/>
      <w:numFmt w:val="bullet"/>
      <w:lvlText w:val=""/>
      <w:lvlJc w:val="left"/>
      <w:pPr>
        <w:ind w:left="890" w:hanging="360"/>
      </w:pPr>
      <w:rPr>
        <w:rFonts w:ascii="Wingdings" w:hAnsi="Wingdings"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39">
    <w:nsid w:val="688872FF"/>
    <w:multiLevelType w:val="hybridMultilevel"/>
    <w:tmpl w:val="DE2CFD90"/>
    <w:lvl w:ilvl="0" w:tplc="0C0A000D">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0">
    <w:nsid w:val="71E12769"/>
    <w:multiLevelType w:val="hybridMultilevel"/>
    <w:tmpl w:val="FA6E04E8"/>
    <w:lvl w:ilvl="0" w:tplc="199A6F16">
      <w:numFmt w:val="bullet"/>
      <w:lvlText w:val="-"/>
      <w:lvlJc w:val="left"/>
      <w:pPr>
        <w:ind w:left="786" w:hanging="360"/>
      </w:pPr>
      <w:rPr>
        <w:rFonts w:ascii="Arial Narrow" w:eastAsia="Times New Roman" w:hAnsi="Arial Narrow" w:cs="Times New Roman"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41">
    <w:nsid w:val="72185915"/>
    <w:multiLevelType w:val="hybridMultilevel"/>
    <w:tmpl w:val="9B2C53B6"/>
    <w:lvl w:ilvl="0" w:tplc="C174009C">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2">
    <w:nsid w:val="73FF3C2E"/>
    <w:multiLevelType w:val="hybridMultilevel"/>
    <w:tmpl w:val="132E3A3A"/>
    <w:lvl w:ilvl="0" w:tplc="0B52CAC8">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5516F8F"/>
    <w:multiLevelType w:val="hybridMultilevel"/>
    <w:tmpl w:val="40A66A90"/>
    <w:lvl w:ilvl="0" w:tplc="0C0A000D">
      <w:start w:val="1"/>
      <w:numFmt w:val="bullet"/>
      <w:lvlText w:val=""/>
      <w:lvlJc w:val="left"/>
      <w:pPr>
        <w:ind w:left="924" w:hanging="360"/>
      </w:pPr>
      <w:rPr>
        <w:rFonts w:ascii="Wingdings" w:hAnsi="Wingdings" w:hint="default"/>
      </w:rPr>
    </w:lvl>
    <w:lvl w:ilvl="1" w:tplc="0C0A0003" w:tentative="1">
      <w:start w:val="1"/>
      <w:numFmt w:val="bullet"/>
      <w:lvlText w:val="o"/>
      <w:lvlJc w:val="left"/>
      <w:pPr>
        <w:ind w:left="1644" w:hanging="360"/>
      </w:pPr>
      <w:rPr>
        <w:rFonts w:ascii="Courier New" w:hAnsi="Courier New" w:cs="Courier New" w:hint="default"/>
      </w:rPr>
    </w:lvl>
    <w:lvl w:ilvl="2" w:tplc="0C0A0005" w:tentative="1">
      <w:start w:val="1"/>
      <w:numFmt w:val="bullet"/>
      <w:lvlText w:val=""/>
      <w:lvlJc w:val="left"/>
      <w:pPr>
        <w:ind w:left="2364" w:hanging="360"/>
      </w:pPr>
      <w:rPr>
        <w:rFonts w:ascii="Wingdings" w:hAnsi="Wingdings" w:hint="default"/>
      </w:rPr>
    </w:lvl>
    <w:lvl w:ilvl="3" w:tplc="0C0A0001" w:tentative="1">
      <w:start w:val="1"/>
      <w:numFmt w:val="bullet"/>
      <w:lvlText w:val=""/>
      <w:lvlJc w:val="left"/>
      <w:pPr>
        <w:ind w:left="3084" w:hanging="360"/>
      </w:pPr>
      <w:rPr>
        <w:rFonts w:ascii="Symbol" w:hAnsi="Symbol" w:hint="default"/>
      </w:rPr>
    </w:lvl>
    <w:lvl w:ilvl="4" w:tplc="0C0A0003" w:tentative="1">
      <w:start w:val="1"/>
      <w:numFmt w:val="bullet"/>
      <w:lvlText w:val="o"/>
      <w:lvlJc w:val="left"/>
      <w:pPr>
        <w:ind w:left="3804" w:hanging="360"/>
      </w:pPr>
      <w:rPr>
        <w:rFonts w:ascii="Courier New" w:hAnsi="Courier New" w:cs="Courier New" w:hint="default"/>
      </w:rPr>
    </w:lvl>
    <w:lvl w:ilvl="5" w:tplc="0C0A0005" w:tentative="1">
      <w:start w:val="1"/>
      <w:numFmt w:val="bullet"/>
      <w:lvlText w:val=""/>
      <w:lvlJc w:val="left"/>
      <w:pPr>
        <w:ind w:left="4524" w:hanging="360"/>
      </w:pPr>
      <w:rPr>
        <w:rFonts w:ascii="Wingdings" w:hAnsi="Wingdings" w:hint="default"/>
      </w:rPr>
    </w:lvl>
    <w:lvl w:ilvl="6" w:tplc="0C0A0001" w:tentative="1">
      <w:start w:val="1"/>
      <w:numFmt w:val="bullet"/>
      <w:lvlText w:val=""/>
      <w:lvlJc w:val="left"/>
      <w:pPr>
        <w:ind w:left="5244" w:hanging="360"/>
      </w:pPr>
      <w:rPr>
        <w:rFonts w:ascii="Symbol" w:hAnsi="Symbol" w:hint="default"/>
      </w:rPr>
    </w:lvl>
    <w:lvl w:ilvl="7" w:tplc="0C0A0003" w:tentative="1">
      <w:start w:val="1"/>
      <w:numFmt w:val="bullet"/>
      <w:lvlText w:val="o"/>
      <w:lvlJc w:val="left"/>
      <w:pPr>
        <w:ind w:left="5964" w:hanging="360"/>
      </w:pPr>
      <w:rPr>
        <w:rFonts w:ascii="Courier New" w:hAnsi="Courier New" w:cs="Courier New" w:hint="default"/>
      </w:rPr>
    </w:lvl>
    <w:lvl w:ilvl="8" w:tplc="0C0A0005" w:tentative="1">
      <w:start w:val="1"/>
      <w:numFmt w:val="bullet"/>
      <w:lvlText w:val=""/>
      <w:lvlJc w:val="left"/>
      <w:pPr>
        <w:ind w:left="6684" w:hanging="360"/>
      </w:pPr>
      <w:rPr>
        <w:rFonts w:ascii="Wingdings" w:hAnsi="Wingdings" w:hint="default"/>
      </w:rPr>
    </w:lvl>
  </w:abstractNum>
  <w:abstractNum w:abstractNumId="44">
    <w:nsid w:val="79F631BC"/>
    <w:multiLevelType w:val="hybridMultilevel"/>
    <w:tmpl w:val="28581BB8"/>
    <w:lvl w:ilvl="0" w:tplc="8D2438C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5">
    <w:nsid w:val="7CA21811"/>
    <w:multiLevelType w:val="hybridMultilevel"/>
    <w:tmpl w:val="0102E5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E7816B1"/>
    <w:multiLevelType w:val="hybridMultilevel"/>
    <w:tmpl w:val="6D76D5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0"/>
  </w:num>
  <w:num w:numId="2">
    <w:abstractNumId w:val="45"/>
  </w:num>
  <w:num w:numId="3">
    <w:abstractNumId w:val="42"/>
  </w:num>
  <w:num w:numId="4">
    <w:abstractNumId w:val="3"/>
  </w:num>
  <w:num w:numId="5">
    <w:abstractNumId w:val="8"/>
  </w:num>
  <w:num w:numId="6">
    <w:abstractNumId w:val="23"/>
  </w:num>
  <w:num w:numId="7">
    <w:abstractNumId w:val="17"/>
  </w:num>
  <w:num w:numId="8">
    <w:abstractNumId w:val="34"/>
  </w:num>
  <w:num w:numId="9">
    <w:abstractNumId w:val="39"/>
  </w:num>
  <w:num w:numId="10">
    <w:abstractNumId w:val="20"/>
  </w:num>
  <w:num w:numId="11">
    <w:abstractNumId w:val="6"/>
  </w:num>
  <w:num w:numId="12">
    <w:abstractNumId w:val="46"/>
  </w:num>
  <w:num w:numId="13">
    <w:abstractNumId w:val="15"/>
  </w:num>
  <w:num w:numId="14">
    <w:abstractNumId w:val="41"/>
  </w:num>
  <w:num w:numId="15">
    <w:abstractNumId w:val="18"/>
  </w:num>
  <w:num w:numId="16">
    <w:abstractNumId w:val="9"/>
  </w:num>
  <w:num w:numId="17">
    <w:abstractNumId w:val="7"/>
  </w:num>
  <w:num w:numId="18">
    <w:abstractNumId w:val="4"/>
  </w:num>
  <w:num w:numId="19">
    <w:abstractNumId w:val="14"/>
  </w:num>
  <w:num w:numId="20">
    <w:abstractNumId w:val="29"/>
  </w:num>
  <w:num w:numId="21">
    <w:abstractNumId w:val="13"/>
  </w:num>
  <w:num w:numId="22">
    <w:abstractNumId w:val="24"/>
  </w:num>
  <w:num w:numId="23">
    <w:abstractNumId w:val="10"/>
  </w:num>
  <w:num w:numId="24">
    <w:abstractNumId w:val="26"/>
  </w:num>
  <w:num w:numId="25">
    <w:abstractNumId w:val="36"/>
  </w:num>
  <w:num w:numId="26">
    <w:abstractNumId w:val="11"/>
  </w:num>
  <w:num w:numId="27">
    <w:abstractNumId w:val="12"/>
  </w:num>
  <w:num w:numId="28">
    <w:abstractNumId w:val="21"/>
  </w:num>
  <w:num w:numId="29">
    <w:abstractNumId w:val="30"/>
  </w:num>
  <w:num w:numId="30">
    <w:abstractNumId w:val="27"/>
  </w:num>
  <w:num w:numId="31">
    <w:abstractNumId w:val="5"/>
  </w:num>
  <w:num w:numId="32">
    <w:abstractNumId w:val="28"/>
  </w:num>
  <w:num w:numId="33">
    <w:abstractNumId w:val="0"/>
  </w:num>
  <w:num w:numId="34">
    <w:abstractNumId w:val="1"/>
  </w:num>
  <w:num w:numId="35">
    <w:abstractNumId w:val="2"/>
  </w:num>
  <w:num w:numId="36">
    <w:abstractNumId w:val="38"/>
  </w:num>
  <w:num w:numId="37">
    <w:abstractNumId w:val="31"/>
  </w:num>
  <w:num w:numId="38">
    <w:abstractNumId w:val="43"/>
  </w:num>
  <w:num w:numId="39">
    <w:abstractNumId w:val="44"/>
  </w:num>
  <w:num w:numId="40">
    <w:abstractNumId w:val="32"/>
  </w:num>
  <w:num w:numId="41">
    <w:abstractNumId w:val="37"/>
  </w:num>
  <w:num w:numId="42">
    <w:abstractNumId w:val="33"/>
  </w:num>
  <w:num w:numId="43">
    <w:abstractNumId w:val="16"/>
  </w:num>
  <w:num w:numId="44">
    <w:abstractNumId w:val="35"/>
  </w:num>
  <w:num w:numId="45">
    <w:abstractNumId w:val="25"/>
  </w:num>
  <w:num w:numId="46">
    <w:abstractNumId w:val="19"/>
  </w:num>
  <w:num w:numId="47">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567"/>
  <w:hyphenationZone w:val="425"/>
  <w:drawingGridHorizontalSpacing w:val="110"/>
  <w:displayHorizontalDrawingGridEvery w:val="2"/>
  <w:displayVerticalDrawingGridEvery w:val="2"/>
  <w:characterSpacingControl w:val="doNotCompress"/>
  <w:hdrShapeDefaults>
    <o:shapedefaults v:ext="edit" spidmax="46082" style="mso-width-relative:margin;mso-height-relative:margin" fillcolor="none [1942]">
      <v:fill color="none [1942]"/>
      <v:stroke weight="3pt" linestyle="thinThin"/>
      <o:colormenu v:ext="edit" fillcolor="#0070c0" strokecolor="#00b0f0"/>
    </o:shapedefaults>
    <o:shapelayout v:ext="edit">
      <o:idmap v:ext="edit" data="4"/>
    </o:shapelayout>
  </w:hdrShapeDefaults>
  <w:footnotePr>
    <w:footnote w:id="0"/>
    <w:footnote w:id="1"/>
  </w:footnotePr>
  <w:endnotePr>
    <w:endnote w:id="0"/>
    <w:endnote w:id="1"/>
  </w:endnotePr>
  <w:compat/>
  <w:rsids>
    <w:rsidRoot w:val="00AB5A64"/>
    <w:rsid w:val="000035D5"/>
    <w:rsid w:val="00014EAF"/>
    <w:rsid w:val="00016687"/>
    <w:rsid w:val="00020CE5"/>
    <w:rsid w:val="00027F49"/>
    <w:rsid w:val="0003288E"/>
    <w:rsid w:val="000346E4"/>
    <w:rsid w:val="000365D3"/>
    <w:rsid w:val="0004122F"/>
    <w:rsid w:val="00042146"/>
    <w:rsid w:val="00042AFE"/>
    <w:rsid w:val="00044C1B"/>
    <w:rsid w:val="00045461"/>
    <w:rsid w:val="000503E0"/>
    <w:rsid w:val="000543FA"/>
    <w:rsid w:val="00054A05"/>
    <w:rsid w:val="00054B1B"/>
    <w:rsid w:val="000573CB"/>
    <w:rsid w:val="00057903"/>
    <w:rsid w:val="00066732"/>
    <w:rsid w:val="000711A4"/>
    <w:rsid w:val="00075499"/>
    <w:rsid w:val="00082266"/>
    <w:rsid w:val="000824FE"/>
    <w:rsid w:val="00083555"/>
    <w:rsid w:val="00084705"/>
    <w:rsid w:val="00095C20"/>
    <w:rsid w:val="0009693E"/>
    <w:rsid w:val="000969E0"/>
    <w:rsid w:val="000A1774"/>
    <w:rsid w:val="000A64A8"/>
    <w:rsid w:val="000A6FB0"/>
    <w:rsid w:val="000B1B15"/>
    <w:rsid w:val="000B364F"/>
    <w:rsid w:val="000C040F"/>
    <w:rsid w:val="000C0A7A"/>
    <w:rsid w:val="000C385C"/>
    <w:rsid w:val="000C3B14"/>
    <w:rsid w:val="000C3C07"/>
    <w:rsid w:val="000C4FFE"/>
    <w:rsid w:val="000C5E82"/>
    <w:rsid w:val="000D3592"/>
    <w:rsid w:val="000D48C7"/>
    <w:rsid w:val="000D6B0C"/>
    <w:rsid w:val="000D7EC0"/>
    <w:rsid w:val="000E233A"/>
    <w:rsid w:val="000E49AD"/>
    <w:rsid w:val="000E4A93"/>
    <w:rsid w:val="000E7E0A"/>
    <w:rsid w:val="000F0433"/>
    <w:rsid w:val="000F0CDD"/>
    <w:rsid w:val="000F15DF"/>
    <w:rsid w:val="000F1C86"/>
    <w:rsid w:val="000F21D1"/>
    <w:rsid w:val="000F7B34"/>
    <w:rsid w:val="0010222D"/>
    <w:rsid w:val="0011281B"/>
    <w:rsid w:val="0011598D"/>
    <w:rsid w:val="0011656E"/>
    <w:rsid w:val="00116857"/>
    <w:rsid w:val="00122147"/>
    <w:rsid w:val="001266AE"/>
    <w:rsid w:val="00126F98"/>
    <w:rsid w:val="0013110A"/>
    <w:rsid w:val="00132C41"/>
    <w:rsid w:val="00134885"/>
    <w:rsid w:val="00134988"/>
    <w:rsid w:val="001377DF"/>
    <w:rsid w:val="001403BD"/>
    <w:rsid w:val="001442E8"/>
    <w:rsid w:val="001461C7"/>
    <w:rsid w:val="00151011"/>
    <w:rsid w:val="00153DAA"/>
    <w:rsid w:val="0015412B"/>
    <w:rsid w:val="001618AD"/>
    <w:rsid w:val="00163D77"/>
    <w:rsid w:val="0016405D"/>
    <w:rsid w:val="001674D4"/>
    <w:rsid w:val="0017531D"/>
    <w:rsid w:val="00177397"/>
    <w:rsid w:val="00177D5F"/>
    <w:rsid w:val="00186386"/>
    <w:rsid w:val="001863EC"/>
    <w:rsid w:val="00187B03"/>
    <w:rsid w:val="0019446E"/>
    <w:rsid w:val="00196BB3"/>
    <w:rsid w:val="001A498C"/>
    <w:rsid w:val="001B7EB2"/>
    <w:rsid w:val="001C1515"/>
    <w:rsid w:val="001C2D53"/>
    <w:rsid w:val="001C5C7F"/>
    <w:rsid w:val="001C6D31"/>
    <w:rsid w:val="001D33BD"/>
    <w:rsid w:val="001D66DA"/>
    <w:rsid w:val="001E04D8"/>
    <w:rsid w:val="001E5813"/>
    <w:rsid w:val="001E60A8"/>
    <w:rsid w:val="001F24C6"/>
    <w:rsid w:val="001F34B2"/>
    <w:rsid w:val="001F5339"/>
    <w:rsid w:val="00200A22"/>
    <w:rsid w:val="00202D20"/>
    <w:rsid w:val="00207D55"/>
    <w:rsid w:val="00211840"/>
    <w:rsid w:val="002131BB"/>
    <w:rsid w:val="00214586"/>
    <w:rsid w:val="00217928"/>
    <w:rsid w:val="00220118"/>
    <w:rsid w:val="0022254E"/>
    <w:rsid w:val="0022307A"/>
    <w:rsid w:val="0023083B"/>
    <w:rsid w:val="002335ED"/>
    <w:rsid w:val="002370F3"/>
    <w:rsid w:val="00240B4D"/>
    <w:rsid w:val="002456A7"/>
    <w:rsid w:val="00254226"/>
    <w:rsid w:val="00254A41"/>
    <w:rsid w:val="00262C9C"/>
    <w:rsid w:val="00270D49"/>
    <w:rsid w:val="002736F8"/>
    <w:rsid w:val="00274752"/>
    <w:rsid w:val="0027666C"/>
    <w:rsid w:val="00281AF1"/>
    <w:rsid w:val="0028274C"/>
    <w:rsid w:val="00283008"/>
    <w:rsid w:val="00285A1D"/>
    <w:rsid w:val="00287B5D"/>
    <w:rsid w:val="0029525A"/>
    <w:rsid w:val="00295CD0"/>
    <w:rsid w:val="002A0F9E"/>
    <w:rsid w:val="002A45EE"/>
    <w:rsid w:val="002A6468"/>
    <w:rsid w:val="002B4AC1"/>
    <w:rsid w:val="002B58F9"/>
    <w:rsid w:val="002C370B"/>
    <w:rsid w:val="002C3E17"/>
    <w:rsid w:val="002C5781"/>
    <w:rsid w:val="002C78F9"/>
    <w:rsid w:val="002C7BE8"/>
    <w:rsid w:val="002D0075"/>
    <w:rsid w:val="002D06F6"/>
    <w:rsid w:val="002D1720"/>
    <w:rsid w:val="002D1BE8"/>
    <w:rsid w:val="002D22FA"/>
    <w:rsid w:val="002D2A51"/>
    <w:rsid w:val="002E10E9"/>
    <w:rsid w:val="002E41DB"/>
    <w:rsid w:val="002E4857"/>
    <w:rsid w:val="002E51A3"/>
    <w:rsid w:val="002E5839"/>
    <w:rsid w:val="002E5A93"/>
    <w:rsid w:val="002E6B8A"/>
    <w:rsid w:val="002E7EBC"/>
    <w:rsid w:val="002F1028"/>
    <w:rsid w:val="002F41DC"/>
    <w:rsid w:val="002F5AAB"/>
    <w:rsid w:val="002F6DD7"/>
    <w:rsid w:val="00301D87"/>
    <w:rsid w:val="00304A3E"/>
    <w:rsid w:val="00310804"/>
    <w:rsid w:val="00311415"/>
    <w:rsid w:val="00314565"/>
    <w:rsid w:val="00314F7E"/>
    <w:rsid w:val="00317F40"/>
    <w:rsid w:val="003220D9"/>
    <w:rsid w:val="003232E2"/>
    <w:rsid w:val="003320DA"/>
    <w:rsid w:val="00336E78"/>
    <w:rsid w:val="00337246"/>
    <w:rsid w:val="00340135"/>
    <w:rsid w:val="0034064B"/>
    <w:rsid w:val="003422AC"/>
    <w:rsid w:val="00345F71"/>
    <w:rsid w:val="00347D75"/>
    <w:rsid w:val="00350411"/>
    <w:rsid w:val="00351546"/>
    <w:rsid w:val="00361489"/>
    <w:rsid w:val="003639C5"/>
    <w:rsid w:val="0036461E"/>
    <w:rsid w:val="00364AFB"/>
    <w:rsid w:val="00364E33"/>
    <w:rsid w:val="00366A95"/>
    <w:rsid w:val="00370821"/>
    <w:rsid w:val="00371246"/>
    <w:rsid w:val="003775C1"/>
    <w:rsid w:val="00377FE4"/>
    <w:rsid w:val="0038337B"/>
    <w:rsid w:val="00383C04"/>
    <w:rsid w:val="00385AFE"/>
    <w:rsid w:val="00386A69"/>
    <w:rsid w:val="00387A48"/>
    <w:rsid w:val="00387B28"/>
    <w:rsid w:val="0039042E"/>
    <w:rsid w:val="003936DE"/>
    <w:rsid w:val="003A1C8B"/>
    <w:rsid w:val="003A5B0A"/>
    <w:rsid w:val="003A7582"/>
    <w:rsid w:val="003B0948"/>
    <w:rsid w:val="003B7EAA"/>
    <w:rsid w:val="003C45BE"/>
    <w:rsid w:val="003D06E7"/>
    <w:rsid w:val="003D66AF"/>
    <w:rsid w:val="003D6ABD"/>
    <w:rsid w:val="003E0ACB"/>
    <w:rsid w:val="003E6FEA"/>
    <w:rsid w:val="003E77AE"/>
    <w:rsid w:val="003F23EF"/>
    <w:rsid w:val="003F735E"/>
    <w:rsid w:val="00401795"/>
    <w:rsid w:val="004028C5"/>
    <w:rsid w:val="00405160"/>
    <w:rsid w:val="0040576A"/>
    <w:rsid w:val="00405D5E"/>
    <w:rsid w:val="00414D73"/>
    <w:rsid w:val="00415C8A"/>
    <w:rsid w:val="00416C44"/>
    <w:rsid w:val="0042012B"/>
    <w:rsid w:val="00420A53"/>
    <w:rsid w:val="0043114D"/>
    <w:rsid w:val="00431B9A"/>
    <w:rsid w:val="0043690C"/>
    <w:rsid w:val="00436A10"/>
    <w:rsid w:val="00436D47"/>
    <w:rsid w:val="00437798"/>
    <w:rsid w:val="0044174A"/>
    <w:rsid w:val="00441F17"/>
    <w:rsid w:val="00443874"/>
    <w:rsid w:val="00443D1C"/>
    <w:rsid w:val="00445929"/>
    <w:rsid w:val="004462E5"/>
    <w:rsid w:val="00452874"/>
    <w:rsid w:val="00452AE7"/>
    <w:rsid w:val="00453283"/>
    <w:rsid w:val="00456980"/>
    <w:rsid w:val="00461B38"/>
    <w:rsid w:val="004640AE"/>
    <w:rsid w:val="00467AA9"/>
    <w:rsid w:val="00470476"/>
    <w:rsid w:val="004733D8"/>
    <w:rsid w:val="0047371F"/>
    <w:rsid w:val="00477D17"/>
    <w:rsid w:val="0048167B"/>
    <w:rsid w:val="0048173E"/>
    <w:rsid w:val="00484724"/>
    <w:rsid w:val="00484EDC"/>
    <w:rsid w:val="0048641A"/>
    <w:rsid w:val="00490631"/>
    <w:rsid w:val="004952D2"/>
    <w:rsid w:val="004975A6"/>
    <w:rsid w:val="004A05A3"/>
    <w:rsid w:val="004A0996"/>
    <w:rsid w:val="004A1FBE"/>
    <w:rsid w:val="004A4A0F"/>
    <w:rsid w:val="004A54E4"/>
    <w:rsid w:val="004A7800"/>
    <w:rsid w:val="004A7DBA"/>
    <w:rsid w:val="004B5A14"/>
    <w:rsid w:val="004B73EE"/>
    <w:rsid w:val="004B74F3"/>
    <w:rsid w:val="004C12DD"/>
    <w:rsid w:val="004C149D"/>
    <w:rsid w:val="004C218E"/>
    <w:rsid w:val="004C6C85"/>
    <w:rsid w:val="004D013F"/>
    <w:rsid w:val="004D0C99"/>
    <w:rsid w:val="004D0E83"/>
    <w:rsid w:val="004D2A3D"/>
    <w:rsid w:val="004D2E9B"/>
    <w:rsid w:val="004D2F84"/>
    <w:rsid w:val="004D30E5"/>
    <w:rsid w:val="004D453B"/>
    <w:rsid w:val="004D7399"/>
    <w:rsid w:val="004E1540"/>
    <w:rsid w:val="004E4C17"/>
    <w:rsid w:val="004F140F"/>
    <w:rsid w:val="004F40A1"/>
    <w:rsid w:val="004F6FDA"/>
    <w:rsid w:val="00503DF8"/>
    <w:rsid w:val="0051052F"/>
    <w:rsid w:val="005129D4"/>
    <w:rsid w:val="00512A90"/>
    <w:rsid w:val="005152A3"/>
    <w:rsid w:val="00515584"/>
    <w:rsid w:val="005171EB"/>
    <w:rsid w:val="005234EF"/>
    <w:rsid w:val="00524336"/>
    <w:rsid w:val="00530350"/>
    <w:rsid w:val="0054575C"/>
    <w:rsid w:val="00550948"/>
    <w:rsid w:val="00553841"/>
    <w:rsid w:val="00553C10"/>
    <w:rsid w:val="00554800"/>
    <w:rsid w:val="005676E9"/>
    <w:rsid w:val="005676FA"/>
    <w:rsid w:val="00572CBA"/>
    <w:rsid w:val="00574F1E"/>
    <w:rsid w:val="005844B8"/>
    <w:rsid w:val="005849D0"/>
    <w:rsid w:val="0058756B"/>
    <w:rsid w:val="00587D2B"/>
    <w:rsid w:val="0059029D"/>
    <w:rsid w:val="0059207B"/>
    <w:rsid w:val="005A0398"/>
    <w:rsid w:val="005A0902"/>
    <w:rsid w:val="005A2E91"/>
    <w:rsid w:val="005A7585"/>
    <w:rsid w:val="005A75DB"/>
    <w:rsid w:val="005B0DE6"/>
    <w:rsid w:val="005B17FA"/>
    <w:rsid w:val="005B2714"/>
    <w:rsid w:val="005B3548"/>
    <w:rsid w:val="005B439E"/>
    <w:rsid w:val="005B75DC"/>
    <w:rsid w:val="005C2E70"/>
    <w:rsid w:val="005C36D3"/>
    <w:rsid w:val="005C4ED8"/>
    <w:rsid w:val="005D0BFB"/>
    <w:rsid w:val="005D1879"/>
    <w:rsid w:val="005D4303"/>
    <w:rsid w:val="005D4939"/>
    <w:rsid w:val="005D64C3"/>
    <w:rsid w:val="005D784D"/>
    <w:rsid w:val="005E1D27"/>
    <w:rsid w:val="005E3963"/>
    <w:rsid w:val="005E42DB"/>
    <w:rsid w:val="005F78CF"/>
    <w:rsid w:val="005F7F64"/>
    <w:rsid w:val="006006DD"/>
    <w:rsid w:val="0060325F"/>
    <w:rsid w:val="006037DC"/>
    <w:rsid w:val="0060547D"/>
    <w:rsid w:val="00605DF0"/>
    <w:rsid w:val="0061272A"/>
    <w:rsid w:val="00616964"/>
    <w:rsid w:val="006229F6"/>
    <w:rsid w:val="00622D79"/>
    <w:rsid w:val="00623BA9"/>
    <w:rsid w:val="006264D3"/>
    <w:rsid w:val="00630636"/>
    <w:rsid w:val="00630D27"/>
    <w:rsid w:val="00634A2C"/>
    <w:rsid w:val="00634E0A"/>
    <w:rsid w:val="00635CE4"/>
    <w:rsid w:val="00640BBC"/>
    <w:rsid w:val="00646C6A"/>
    <w:rsid w:val="00651A10"/>
    <w:rsid w:val="00652B5A"/>
    <w:rsid w:val="006540FC"/>
    <w:rsid w:val="00655A08"/>
    <w:rsid w:val="00656F2D"/>
    <w:rsid w:val="00657DDE"/>
    <w:rsid w:val="0066217B"/>
    <w:rsid w:val="006637B3"/>
    <w:rsid w:val="00670664"/>
    <w:rsid w:val="006717AC"/>
    <w:rsid w:val="006769CA"/>
    <w:rsid w:val="006771FB"/>
    <w:rsid w:val="00682534"/>
    <w:rsid w:val="00686612"/>
    <w:rsid w:val="006867A9"/>
    <w:rsid w:val="0068772F"/>
    <w:rsid w:val="00687D8C"/>
    <w:rsid w:val="00690E82"/>
    <w:rsid w:val="00694C79"/>
    <w:rsid w:val="00695F34"/>
    <w:rsid w:val="006A4C75"/>
    <w:rsid w:val="006A4CB0"/>
    <w:rsid w:val="006A55EC"/>
    <w:rsid w:val="006B12CD"/>
    <w:rsid w:val="006B6229"/>
    <w:rsid w:val="006B6B10"/>
    <w:rsid w:val="006D0B55"/>
    <w:rsid w:val="006D5AE7"/>
    <w:rsid w:val="006E26AC"/>
    <w:rsid w:val="006E6870"/>
    <w:rsid w:val="006E7423"/>
    <w:rsid w:val="006F210E"/>
    <w:rsid w:val="006F2C34"/>
    <w:rsid w:val="006F53C9"/>
    <w:rsid w:val="007060E6"/>
    <w:rsid w:val="00711451"/>
    <w:rsid w:val="0071225B"/>
    <w:rsid w:val="00720A10"/>
    <w:rsid w:val="00721AFE"/>
    <w:rsid w:val="00726FDB"/>
    <w:rsid w:val="007271EF"/>
    <w:rsid w:val="007276F9"/>
    <w:rsid w:val="00731138"/>
    <w:rsid w:val="007323F6"/>
    <w:rsid w:val="007340AC"/>
    <w:rsid w:val="00743C18"/>
    <w:rsid w:val="0074766A"/>
    <w:rsid w:val="00747E32"/>
    <w:rsid w:val="00754121"/>
    <w:rsid w:val="00757AA1"/>
    <w:rsid w:val="00775F0E"/>
    <w:rsid w:val="0078357C"/>
    <w:rsid w:val="00783F45"/>
    <w:rsid w:val="0078619D"/>
    <w:rsid w:val="0078772F"/>
    <w:rsid w:val="00791048"/>
    <w:rsid w:val="00792CA7"/>
    <w:rsid w:val="007947AB"/>
    <w:rsid w:val="00797E40"/>
    <w:rsid w:val="007A133B"/>
    <w:rsid w:val="007A22F1"/>
    <w:rsid w:val="007B40AC"/>
    <w:rsid w:val="007C019D"/>
    <w:rsid w:val="007C2602"/>
    <w:rsid w:val="007C32A6"/>
    <w:rsid w:val="007D1E33"/>
    <w:rsid w:val="007D62E9"/>
    <w:rsid w:val="007D7266"/>
    <w:rsid w:val="007E010F"/>
    <w:rsid w:val="007E54B1"/>
    <w:rsid w:val="007E71C0"/>
    <w:rsid w:val="007F0C65"/>
    <w:rsid w:val="007F2BF6"/>
    <w:rsid w:val="007F4544"/>
    <w:rsid w:val="007F4BF1"/>
    <w:rsid w:val="007F683F"/>
    <w:rsid w:val="007F7A3D"/>
    <w:rsid w:val="008028C5"/>
    <w:rsid w:val="0080399D"/>
    <w:rsid w:val="0080599B"/>
    <w:rsid w:val="00812BA4"/>
    <w:rsid w:val="008146DE"/>
    <w:rsid w:val="00814B63"/>
    <w:rsid w:val="00815BCE"/>
    <w:rsid w:val="008174D6"/>
    <w:rsid w:val="00820917"/>
    <w:rsid w:val="00824061"/>
    <w:rsid w:val="008252D5"/>
    <w:rsid w:val="008265BC"/>
    <w:rsid w:val="0083340E"/>
    <w:rsid w:val="008356DD"/>
    <w:rsid w:val="00837124"/>
    <w:rsid w:val="008404E7"/>
    <w:rsid w:val="00846A55"/>
    <w:rsid w:val="00847F70"/>
    <w:rsid w:val="00851573"/>
    <w:rsid w:val="00857554"/>
    <w:rsid w:val="008619E9"/>
    <w:rsid w:val="008642C5"/>
    <w:rsid w:val="00867C26"/>
    <w:rsid w:val="00874608"/>
    <w:rsid w:val="00874EB9"/>
    <w:rsid w:val="008838BC"/>
    <w:rsid w:val="00886B83"/>
    <w:rsid w:val="008875DC"/>
    <w:rsid w:val="008975C6"/>
    <w:rsid w:val="008A5712"/>
    <w:rsid w:val="008A7FC5"/>
    <w:rsid w:val="008B0148"/>
    <w:rsid w:val="008B3C82"/>
    <w:rsid w:val="008B6058"/>
    <w:rsid w:val="008B672C"/>
    <w:rsid w:val="008C135B"/>
    <w:rsid w:val="008C2004"/>
    <w:rsid w:val="008C33AF"/>
    <w:rsid w:val="008C5F69"/>
    <w:rsid w:val="008E10FB"/>
    <w:rsid w:val="008E1D62"/>
    <w:rsid w:val="008E560C"/>
    <w:rsid w:val="008E6914"/>
    <w:rsid w:val="008F3C71"/>
    <w:rsid w:val="008F4BFF"/>
    <w:rsid w:val="008F7A5A"/>
    <w:rsid w:val="00901598"/>
    <w:rsid w:val="0090658B"/>
    <w:rsid w:val="00911296"/>
    <w:rsid w:val="00911743"/>
    <w:rsid w:val="00916DFF"/>
    <w:rsid w:val="00917892"/>
    <w:rsid w:val="00917C15"/>
    <w:rsid w:val="009243CD"/>
    <w:rsid w:val="00925135"/>
    <w:rsid w:val="00930441"/>
    <w:rsid w:val="009322CB"/>
    <w:rsid w:val="00933A25"/>
    <w:rsid w:val="00942608"/>
    <w:rsid w:val="009437A6"/>
    <w:rsid w:val="0095650B"/>
    <w:rsid w:val="00957462"/>
    <w:rsid w:val="00962BDE"/>
    <w:rsid w:val="0096660B"/>
    <w:rsid w:val="00971EEF"/>
    <w:rsid w:val="00976A7A"/>
    <w:rsid w:val="00977CB2"/>
    <w:rsid w:val="00986C77"/>
    <w:rsid w:val="009875F8"/>
    <w:rsid w:val="00987771"/>
    <w:rsid w:val="00992CA6"/>
    <w:rsid w:val="009942B4"/>
    <w:rsid w:val="00996869"/>
    <w:rsid w:val="009A30BC"/>
    <w:rsid w:val="009A3CAA"/>
    <w:rsid w:val="009A3F52"/>
    <w:rsid w:val="009A7985"/>
    <w:rsid w:val="009B083D"/>
    <w:rsid w:val="009B6365"/>
    <w:rsid w:val="009B6569"/>
    <w:rsid w:val="009B6A5A"/>
    <w:rsid w:val="009B6B1C"/>
    <w:rsid w:val="009B76C0"/>
    <w:rsid w:val="009C1825"/>
    <w:rsid w:val="009C4201"/>
    <w:rsid w:val="009E1716"/>
    <w:rsid w:val="009E1FC1"/>
    <w:rsid w:val="009E35EE"/>
    <w:rsid w:val="009F15DD"/>
    <w:rsid w:val="00A011CA"/>
    <w:rsid w:val="00A10CFB"/>
    <w:rsid w:val="00A14ABA"/>
    <w:rsid w:val="00A14EE1"/>
    <w:rsid w:val="00A15C1B"/>
    <w:rsid w:val="00A178D9"/>
    <w:rsid w:val="00A17BF8"/>
    <w:rsid w:val="00A21CF6"/>
    <w:rsid w:val="00A23FAD"/>
    <w:rsid w:val="00A24FBE"/>
    <w:rsid w:val="00A25786"/>
    <w:rsid w:val="00A26DC7"/>
    <w:rsid w:val="00A27805"/>
    <w:rsid w:val="00A31F8E"/>
    <w:rsid w:val="00A36EA9"/>
    <w:rsid w:val="00A378C5"/>
    <w:rsid w:val="00A37DEB"/>
    <w:rsid w:val="00A41A5F"/>
    <w:rsid w:val="00A429E1"/>
    <w:rsid w:val="00A44279"/>
    <w:rsid w:val="00A50CC5"/>
    <w:rsid w:val="00A529FD"/>
    <w:rsid w:val="00A53FEC"/>
    <w:rsid w:val="00A551C6"/>
    <w:rsid w:val="00A60273"/>
    <w:rsid w:val="00A65553"/>
    <w:rsid w:val="00A65D06"/>
    <w:rsid w:val="00A70059"/>
    <w:rsid w:val="00A74D5B"/>
    <w:rsid w:val="00A810E0"/>
    <w:rsid w:val="00A81354"/>
    <w:rsid w:val="00A819AF"/>
    <w:rsid w:val="00A856DA"/>
    <w:rsid w:val="00A85C53"/>
    <w:rsid w:val="00A86B69"/>
    <w:rsid w:val="00A87E3B"/>
    <w:rsid w:val="00A90162"/>
    <w:rsid w:val="00A917E6"/>
    <w:rsid w:val="00A966FA"/>
    <w:rsid w:val="00A96D45"/>
    <w:rsid w:val="00AA2F04"/>
    <w:rsid w:val="00AA457B"/>
    <w:rsid w:val="00AA591F"/>
    <w:rsid w:val="00AB05B2"/>
    <w:rsid w:val="00AB31E8"/>
    <w:rsid w:val="00AB4C63"/>
    <w:rsid w:val="00AB5A64"/>
    <w:rsid w:val="00AC242C"/>
    <w:rsid w:val="00AC68F0"/>
    <w:rsid w:val="00AE22D7"/>
    <w:rsid w:val="00AE24E3"/>
    <w:rsid w:val="00AE360C"/>
    <w:rsid w:val="00AE55BB"/>
    <w:rsid w:val="00AE57D1"/>
    <w:rsid w:val="00AE6452"/>
    <w:rsid w:val="00AF19A8"/>
    <w:rsid w:val="00AF5B6E"/>
    <w:rsid w:val="00B0037E"/>
    <w:rsid w:val="00B034A8"/>
    <w:rsid w:val="00B03883"/>
    <w:rsid w:val="00B03BF7"/>
    <w:rsid w:val="00B06602"/>
    <w:rsid w:val="00B06747"/>
    <w:rsid w:val="00B1192C"/>
    <w:rsid w:val="00B13E92"/>
    <w:rsid w:val="00B1406F"/>
    <w:rsid w:val="00B16344"/>
    <w:rsid w:val="00B1644B"/>
    <w:rsid w:val="00B16689"/>
    <w:rsid w:val="00B168CA"/>
    <w:rsid w:val="00B2101A"/>
    <w:rsid w:val="00B21B71"/>
    <w:rsid w:val="00B224B5"/>
    <w:rsid w:val="00B244AF"/>
    <w:rsid w:val="00B24E91"/>
    <w:rsid w:val="00B26CEA"/>
    <w:rsid w:val="00B335BE"/>
    <w:rsid w:val="00B36DA6"/>
    <w:rsid w:val="00B378C9"/>
    <w:rsid w:val="00B415FD"/>
    <w:rsid w:val="00B41A15"/>
    <w:rsid w:val="00B45414"/>
    <w:rsid w:val="00B51917"/>
    <w:rsid w:val="00B51D15"/>
    <w:rsid w:val="00B5207D"/>
    <w:rsid w:val="00B55576"/>
    <w:rsid w:val="00B60039"/>
    <w:rsid w:val="00B62084"/>
    <w:rsid w:val="00B62B42"/>
    <w:rsid w:val="00B63133"/>
    <w:rsid w:val="00B64157"/>
    <w:rsid w:val="00B66BF8"/>
    <w:rsid w:val="00B673BC"/>
    <w:rsid w:val="00B71840"/>
    <w:rsid w:val="00B71CF5"/>
    <w:rsid w:val="00B726FE"/>
    <w:rsid w:val="00B7617C"/>
    <w:rsid w:val="00B761C7"/>
    <w:rsid w:val="00B80A20"/>
    <w:rsid w:val="00B83FB3"/>
    <w:rsid w:val="00B8682D"/>
    <w:rsid w:val="00B8799B"/>
    <w:rsid w:val="00B943A4"/>
    <w:rsid w:val="00B94CDF"/>
    <w:rsid w:val="00BA0934"/>
    <w:rsid w:val="00BA578C"/>
    <w:rsid w:val="00BA7B4A"/>
    <w:rsid w:val="00BA7C2E"/>
    <w:rsid w:val="00BB11B4"/>
    <w:rsid w:val="00BB30F1"/>
    <w:rsid w:val="00BB3D22"/>
    <w:rsid w:val="00BB55CE"/>
    <w:rsid w:val="00BC3570"/>
    <w:rsid w:val="00BC7994"/>
    <w:rsid w:val="00BD0DD5"/>
    <w:rsid w:val="00BD301E"/>
    <w:rsid w:val="00BD3997"/>
    <w:rsid w:val="00BD5BD1"/>
    <w:rsid w:val="00BD70E9"/>
    <w:rsid w:val="00BE0D40"/>
    <w:rsid w:val="00BE14DF"/>
    <w:rsid w:val="00BE5455"/>
    <w:rsid w:val="00BF04DC"/>
    <w:rsid w:val="00BF5C5B"/>
    <w:rsid w:val="00BF71D5"/>
    <w:rsid w:val="00C02065"/>
    <w:rsid w:val="00C0332F"/>
    <w:rsid w:val="00C03619"/>
    <w:rsid w:val="00C03A17"/>
    <w:rsid w:val="00C043CE"/>
    <w:rsid w:val="00C049F3"/>
    <w:rsid w:val="00C075B6"/>
    <w:rsid w:val="00C10487"/>
    <w:rsid w:val="00C10EAF"/>
    <w:rsid w:val="00C1122D"/>
    <w:rsid w:val="00C1452A"/>
    <w:rsid w:val="00C16705"/>
    <w:rsid w:val="00C17BAD"/>
    <w:rsid w:val="00C327A2"/>
    <w:rsid w:val="00C34BBF"/>
    <w:rsid w:val="00C365C0"/>
    <w:rsid w:val="00C36CFD"/>
    <w:rsid w:val="00C40A6C"/>
    <w:rsid w:val="00C41AE3"/>
    <w:rsid w:val="00C4305D"/>
    <w:rsid w:val="00C505F5"/>
    <w:rsid w:val="00C51324"/>
    <w:rsid w:val="00C55721"/>
    <w:rsid w:val="00C6318E"/>
    <w:rsid w:val="00C63ECA"/>
    <w:rsid w:val="00C663C7"/>
    <w:rsid w:val="00C72025"/>
    <w:rsid w:val="00C74651"/>
    <w:rsid w:val="00C75EB2"/>
    <w:rsid w:val="00C80123"/>
    <w:rsid w:val="00C81AAF"/>
    <w:rsid w:val="00C81C69"/>
    <w:rsid w:val="00C83CBD"/>
    <w:rsid w:val="00C841C3"/>
    <w:rsid w:val="00C8677A"/>
    <w:rsid w:val="00C90C2B"/>
    <w:rsid w:val="00C92076"/>
    <w:rsid w:val="00C94928"/>
    <w:rsid w:val="00C96834"/>
    <w:rsid w:val="00C96E1E"/>
    <w:rsid w:val="00CA0657"/>
    <w:rsid w:val="00CA297D"/>
    <w:rsid w:val="00CA433C"/>
    <w:rsid w:val="00CB0A44"/>
    <w:rsid w:val="00CB0B6E"/>
    <w:rsid w:val="00CB418F"/>
    <w:rsid w:val="00CB4848"/>
    <w:rsid w:val="00CB69E8"/>
    <w:rsid w:val="00CC14C9"/>
    <w:rsid w:val="00CC1DC4"/>
    <w:rsid w:val="00CC2C70"/>
    <w:rsid w:val="00CC39E2"/>
    <w:rsid w:val="00CC3A97"/>
    <w:rsid w:val="00CD0AF2"/>
    <w:rsid w:val="00CD3300"/>
    <w:rsid w:val="00CD460A"/>
    <w:rsid w:val="00CD7E30"/>
    <w:rsid w:val="00CE0CC5"/>
    <w:rsid w:val="00CE2B23"/>
    <w:rsid w:val="00CE47B1"/>
    <w:rsid w:val="00CE491E"/>
    <w:rsid w:val="00CE6FAC"/>
    <w:rsid w:val="00CF2D91"/>
    <w:rsid w:val="00CF51A0"/>
    <w:rsid w:val="00CF5D04"/>
    <w:rsid w:val="00D01B33"/>
    <w:rsid w:val="00D03E5D"/>
    <w:rsid w:val="00D041F6"/>
    <w:rsid w:val="00D0523E"/>
    <w:rsid w:val="00D058A3"/>
    <w:rsid w:val="00D05CB2"/>
    <w:rsid w:val="00D068AA"/>
    <w:rsid w:val="00D108A4"/>
    <w:rsid w:val="00D11456"/>
    <w:rsid w:val="00D114FB"/>
    <w:rsid w:val="00D11739"/>
    <w:rsid w:val="00D14E62"/>
    <w:rsid w:val="00D16B75"/>
    <w:rsid w:val="00D172D6"/>
    <w:rsid w:val="00D1744D"/>
    <w:rsid w:val="00D24C6E"/>
    <w:rsid w:val="00D26269"/>
    <w:rsid w:val="00D2634A"/>
    <w:rsid w:val="00D274D7"/>
    <w:rsid w:val="00D27AEC"/>
    <w:rsid w:val="00D3740A"/>
    <w:rsid w:val="00D404D5"/>
    <w:rsid w:val="00D41117"/>
    <w:rsid w:val="00D41A51"/>
    <w:rsid w:val="00D41B52"/>
    <w:rsid w:val="00D41EF1"/>
    <w:rsid w:val="00D424CC"/>
    <w:rsid w:val="00D53F0B"/>
    <w:rsid w:val="00D54399"/>
    <w:rsid w:val="00D55473"/>
    <w:rsid w:val="00D60270"/>
    <w:rsid w:val="00D618AC"/>
    <w:rsid w:val="00D61ADE"/>
    <w:rsid w:val="00D645F8"/>
    <w:rsid w:val="00D65E0C"/>
    <w:rsid w:val="00D67593"/>
    <w:rsid w:val="00D70965"/>
    <w:rsid w:val="00D70967"/>
    <w:rsid w:val="00D70D87"/>
    <w:rsid w:val="00D73278"/>
    <w:rsid w:val="00D82DAC"/>
    <w:rsid w:val="00D90A72"/>
    <w:rsid w:val="00D915DB"/>
    <w:rsid w:val="00D95200"/>
    <w:rsid w:val="00DA2115"/>
    <w:rsid w:val="00DA298E"/>
    <w:rsid w:val="00DA38AF"/>
    <w:rsid w:val="00DA5E41"/>
    <w:rsid w:val="00DB0309"/>
    <w:rsid w:val="00DB0C5A"/>
    <w:rsid w:val="00DB1821"/>
    <w:rsid w:val="00DB534F"/>
    <w:rsid w:val="00DC15D5"/>
    <w:rsid w:val="00DC2CE5"/>
    <w:rsid w:val="00DD0F10"/>
    <w:rsid w:val="00DD1FB4"/>
    <w:rsid w:val="00DD372D"/>
    <w:rsid w:val="00DD63CD"/>
    <w:rsid w:val="00DD65F6"/>
    <w:rsid w:val="00DE04F0"/>
    <w:rsid w:val="00DE1A3A"/>
    <w:rsid w:val="00DE5833"/>
    <w:rsid w:val="00DE5DAE"/>
    <w:rsid w:val="00DE6447"/>
    <w:rsid w:val="00DE6C16"/>
    <w:rsid w:val="00DF1AB4"/>
    <w:rsid w:val="00DF345C"/>
    <w:rsid w:val="00E00633"/>
    <w:rsid w:val="00E00F2F"/>
    <w:rsid w:val="00E04E96"/>
    <w:rsid w:val="00E10419"/>
    <w:rsid w:val="00E1320E"/>
    <w:rsid w:val="00E1496F"/>
    <w:rsid w:val="00E14B89"/>
    <w:rsid w:val="00E15607"/>
    <w:rsid w:val="00E16C95"/>
    <w:rsid w:val="00E20202"/>
    <w:rsid w:val="00E20C6F"/>
    <w:rsid w:val="00E23A1B"/>
    <w:rsid w:val="00E2732A"/>
    <w:rsid w:val="00E27611"/>
    <w:rsid w:val="00E27653"/>
    <w:rsid w:val="00E328ED"/>
    <w:rsid w:val="00E32B89"/>
    <w:rsid w:val="00E36AB8"/>
    <w:rsid w:val="00E42729"/>
    <w:rsid w:val="00E42B1A"/>
    <w:rsid w:val="00E44739"/>
    <w:rsid w:val="00E51FB3"/>
    <w:rsid w:val="00E5735E"/>
    <w:rsid w:val="00E610A3"/>
    <w:rsid w:val="00E63011"/>
    <w:rsid w:val="00E64282"/>
    <w:rsid w:val="00E718FC"/>
    <w:rsid w:val="00E761DC"/>
    <w:rsid w:val="00E80803"/>
    <w:rsid w:val="00E93F71"/>
    <w:rsid w:val="00E96F3E"/>
    <w:rsid w:val="00EA1197"/>
    <w:rsid w:val="00EA3F88"/>
    <w:rsid w:val="00EA42C8"/>
    <w:rsid w:val="00EA4359"/>
    <w:rsid w:val="00EA6B2D"/>
    <w:rsid w:val="00EB002A"/>
    <w:rsid w:val="00EB2EDD"/>
    <w:rsid w:val="00EB610D"/>
    <w:rsid w:val="00EB6DDC"/>
    <w:rsid w:val="00EC07C5"/>
    <w:rsid w:val="00EC48E9"/>
    <w:rsid w:val="00EC5D6A"/>
    <w:rsid w:val="00EC71EC"/>
    <w:rsid w:val="00EC7C2B"/>
    <w:rsid w:val="00ED15B8"/>
    <w:rsid w:val="00ED2B3F"/>
    <w:rsid w:val="00ED4860"/>
    <w:rsid w:val="00EE0E71"/>
    <w:rsid w:val="00EE1198"/>
    <w:rsid w:val="00EE187C"/>
    <w:rsid w:val="00EE3FA1"/>
    <w:rsid w:val="00EE54D0"/>
    <w:rsid w:val="00EE67CE"/>
    <w:rsid w:val="00EF02DF"/>
    <w:rsid w:val="00EF310D"/>
    <w:rsid w:val="00EF3113"/>
    <w:rsid w:val="00EF6A24"/>
    <w:rsid w:val="00F02437"/>
    <w:rsid w:val="00F058FE"/>
    <w:rsid w:val="00F12BD2"/>
    <w:rsid w:val="00F137FC"/>
    <w:rsid w:val="00F15A71"/>
    <w:rsid w:val="00F22EA0"/>
    <w:rsid w:val="00F301FB"/>
    <w:rsid w:val="00F4186C"/>
    <w:rsid w:val="00F41A8C"/>
    <w:rsid w:val="00F44171"/>
    <w:rsid w:val="00F45347"/>
    <w:rsid w:val="00F45889"/>
    <w:rsid w:val="00F45B6A"/>
    <w:rsid w:val="00F510F9"/>
    <w:rsid w:val="00F53DCC"/>
    <w:rsid w:val="00F545EF"/>
    <w:rsid w:val="00F623E6"/>
    <w:rsid w:val="00F6520A"/>
    <w:rsid w:val="00F65A1E"/>
    <w:rsid w:val="00F815A6"/>
    <w:rsid w:val="00F85F5C"/>
    <w:rsid w:val="00F86BFC"/>
    <w:rsid w:val="00F87357"/>
    <w:rsid w:val="00F873EB"/>
    <w:rsid w:val="00F907DF"/>
    <w:rsid w:val="00F941D2"/>
    <w:rsid w:val="00F95902"/>
    <w:rsid w:val="00F963FB"/>
    <w:rsid w:val="00F97545"/>
    <w:rsid w:val="00FA0491"/>
    <w:rsid w:val="00FA18C5"/>
    <w:rsid w:val="00FB3658"/>
    <w:rsid w:val="00FB4C42"/>
    <w:rsid w:val="00FB6403"/>
    <w:rsid w:val="00FB7DF3"/>
    <w:rsid w:val="00FC628D"/>
    <w:rsid w:val="00FC79EE"/>
    <w:rsid w:val="00FD0248"/>
    <w:rsid w:val="00FD065D"/>
    <w:rsid w:val="00FD1F35"/>
    <w:rsid w:val="00FD3085"/>
    <w:rsid w:val="00FD537E"/>
    <w:rsid w:val="00FD5A9C"/>
    <w:rsid w:val="00FE1DEB"/>
    <w:rsid w:val="00FE46C3"/>
    <w:rsid w:val="00FE4B6B"/>
    <w:rsid w:val="00FE6410"/>
    <w:rsid w:val="00FE779C"/>
    <w:rsid w:val="00FF1BD6"/>
    <w:rsid w:val="00FF559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6082" style="mso-width-relative:margin;mso-height-relative:margin" fillcolor="none [1942]">
      <v:fill color="none [1942]"/>
      <v:stroke weight="3pt" linestyle="thinThin"/>
      <o:colormenu v:ext="edit" fillcolor="#0070c0" strokecolor="#00b0f0"/>
    </o:shapedefaults>
    <o:shapelayout v:ext="edit">
      <o:idmap v:ext="edit" data="1"/>
      <o:rules v:ext="edit">
        <o:r id="V:Rule4" type="connector" idref="#_x0000_s1245"/>
        <o:r id="V:Rule5" type="connector" idref="#_x0000_s1247"/>
        <o:r id="V:Rule6" type="connector" idref="#_x0000_s12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color w:val="000000"/>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BD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B5A64"/>
    <w:rPr>
      <w:color w:val="808080"/>
    </w:rPr>
  </w:style>
  <w:style w:type="paragraph" w:styleId="Textodeglobo">
    <w:name w:val="Balloon Text"/>
    <w:basedOn w:val="Normal"/>
    <w:link w:val="TextodegloboCar"/>
    <w:uiPriority w:val="99"/>
    <w:semiHidden/>
    <w:unhideWhenUsed/>
    <w:rsid w:val="00AB5A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B5A64"/>
    <w:rPr>
      <w:rFonts w:ascii="Tahoma" w:hAnsi="Tahoma" w:cs="Tahoma"/>
      <w:sz w:val="16"/>
      <w:szCs w:val="16"/>
    </w:rPr>
  </w:style>
  <w:style w:type="paragraph" w:styleId="Encabezado">
    <w:name w:val="header"/>
    <w:basedOn w:val="Normal"/>
    <w:link w:val="EncabezadoCar"/>
    <w:uiPriority w:val="99"/>
    <w:unhideWhenUsed/>
    <w:rsid w:val="00D61A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1ADE"/>
  </w:style>
  <w:style w:type="paragraph" w:styleId="Piedepgina">
    <w:name w:val="footer"/>
    <w:basedOn w:val="Normal"/>
    <w:link w:val="PiedepginaCar"/>
    <w:uiPriority w:val="99"/>
    <w:unhideWhenUsed/>
    <w:rsid w:val="00D61A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1ADE"/>
  </w:style>
  <w:style w:type="paragraph" w:styleId="Prrafodelista">
    <w:name w:val="List Paragraph"/>
    <w:basedOn w:val="Normal"/>
    <w:uiPriority w:val="34"/>
    <w:qFormat/>
    <w:rsid w:val="00D61ADE"/>
    <w:pPr>
      <w:ind w:left="720"/>
      <w:contextualSpacing/>
    </w:pPr>
  </w:style>
  <w:style w:type="character" w:styleId="Hipervnculo">
    <w:name w:val="Hyperlink"/>
    <w:basedOn w:val="Fuentedeprrafopredeter"/>
    <w:uiPriority w:val="99"/>
    <w:unhideWhenUsed/>
    <w:rsid w:val="00B66BF8"/>
    <w:rPr>
      <w:color w:val="0000FF"/>
      <w:u w:val="single"/>
    </w:rPr>
  </w:style>
  <w:style w:type="character" w:styleId="Hipervnculovisitado">
    <w:name w:val="FollowedHyperlink"/>
    <w:basedOn w:val="Fuentedeprrafopredeter"/>
    <w:uiPriority w:val="99"/>
    <w:semiHidden/>
    <w:unhideWhenUsed/>
    <w:rsid w:val="00B66BF8"/>
    <w:rPr>
      <w:color w:val="800080"/>
      <w:u w:val="single"/>
    </w:rPr>
  </w:style>
  <w:style w:type="paragraph" w:customStyle="1" w:styleId="xl65">
    <w:name w:val="xl65"/>
    <w:basedOn w:val="Normal"/>
    <w:rsid w:val="00B66BF8"/>
    <w:pPr>
      <w:spacing w:before="100" w:beforeAutospacing="1" w:after="100" w:afterAutospacing="1" w:line="240" w:lineRule="auto"/>
      <w:jc w:val="center"/>
      <w:textAlignment w:val="center"/>
    </w:pPr>
    <w:rPr>
      <w:rFonts w:eastAsia="Times New Roman"/>
      <w:color w:val="auto"/>
      <w:sz w:val="20"/>
      <w:szCs w:val="20"/>
      <w:lang w:eastAsia="es-ES"/>
    </w:rPr>
  </w:style>
  <w:style w:type="paragraph" w:customStyle="1" w:styleId="xl66">
    <w:name w:val="xl66"/>
    <w:basedOn w:val="Normal"/>
    <w:rsid w:val="00B66BF8"/>
    <w:pPr>
      <w:pBdr>
        <w:top w:val="single" w:sz="8" w:space="0" w:color="auto"/>
        <w:left w:val="single" w:sz="8" w:space="0" w:color="auto"/>
        <w:bottom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67">
    <w:name w:val="xl67"/>
    <w:basedOn w:val="Normal"/>
    <w:rsid w:val="00B66BF8"/>
    <w:pPr>
      <w:pBdr>
        <w:top w:val="single" w:sz="8" w:space="0" w:color="auto"/>
        <w:bottom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68">
    <w:name w:val="xl68"/>
    <w:basedOn w:val="Normal"/>
    <w:rsid w:val="00B66BF8"/>
    <w:pPr>
      <w:pBdr>
        <w:top w:val="single" w:sz="8"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69">
    <w:name w:val="xl69"/>
    <w:basedOn w:val="Normal"/>
    <w:rsid w:val="00B66BF8"/>
    <w:pPr>
      <w:pBdr>
        <w:top w:val="single" w:sz="8" w:space="0" w:color="auto"/>
        <w:bottom w:val="single" w:sz="4" w:space="0" w:color="auto"/>
        <w:right w:val="single" w:sz="8"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70">
    <w:name w:val="xl70"/>
    <w:basedOn w:val="Normal"/>
    <w:rsid w:val="00B66BF8"/>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71">
    <w:name w:val="xl71"/>
    <w:basedOn w:val="Normal"/>
    <w:rsid w:val="00B66BF8"/>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72">
    <w:name w:val="xl72"/>
    <w:basedOn w:val="Normal"/>
    <w:rsid w:val="00B66BF8"/>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eastAsia="Times New Roman"/>
      <w:b/>
      <w:bCs/>
      <w:color w:val="auto"/>
      <w:sz w:val="24"/>
      <w:szCs w:val="24"/>
      <w:lang w:eastAsia="es-ES"/>
    </w:rPr>
  </w:style>
  <w:style w:type="paragraph" w:customStyle="1" w:styleId="xl73">
    <w:name w:val="xl73"/>
    <w:basedOn w:val="Normal"/>
    <w:rsid w:val="00B66BF8"/>
    <w:pPr>
      <w:pBdr>
        <w:top w:val="single" w:sz="8" w:space="0" w:color="auto"/>
        <w:bottom w:val="single" w:sz="8" w:space="0" w:color="auto"/>
      </w:pBdr>
      <w:spacing w:before="100" w:beforeAutospacing="1" w:after="100" w:afterAutospacing="1" w:line="240" w:lineRule="auto"/>
      <w:jc w:val="center"/>
      <w:textAlignment w:val="center"/>
    </w:pPr>
    <w:rPr>
      <w:rFonts w:eastAsia="Times New Roman"/>
      <w:b/>
      <w:bCs/>
      <w:color w:val="auto"/>
      <w:sz w:val="24"/>
      <w:szCs w:val="24"/>
      <w:lang w:eastAsia="es-ES"/>
    </w:rPr>
  </w:style>
  <w:style w:type="paragraph" w:customStyle="1" w:styleId="xl74">
    <w:name w:val="xl74"/>
    <w:basedOn w:val="Normal"/>
    <w:rsid w:val="00B66BF8"/>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eastAsia="Times New Roman"/>
      <w:b/>
      <w:bCs/>
      <w:color w:val="auto"/>
      <w:sz w:val="24"/>
      <w:szCs w:val="24"/>
      <w:lang w:eastAsia="es-ES"/>
    </w:rPr>
  </w:style>
  <w:style w:type="paragraph" w:customStyle="1" w:styleId="xl75">
    <w:name w:val="xl75"/>
    <w:basedOn w:val="Normal"/>
    <w:rsid w:val="00B66BF8"/>
    <w:pPr>
      <w:pBdr>
        <w:left w:val="single" w:sz="8" w:space="0" w:color="auto"/>
        <w:bottom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76">
    <w:name w:val="xl76"/>
    <w:basedOn w:val="Normal"/>
    <w:rsid w:val="00B66BF8"/>
    <w:pPr>
      <w:pBdr>
        <w:bottom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77">
    <w:name w:val="xl77"/>
    <w:basedOn w:val="Normal"/>
    <w:rsid w:val="00B66BF8"/>
    <w:pPr>
      <w:pBdr>
        <w:left w:val="single" w:sz="4" w:space="0" w:color="auto"/>
        <w:bottom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78">
    <w:name w:val="xl78"/>
    <w:basedOn w:val="Normal"/>
    <w:rsid w:val="00B66BF8"/>
    <w:pPr>
      <w:pBdr>
        <w:bottom w:val="single" w:sz="4" w:space="0" w:color="auto"/>
        <w:right w:val="single" w:sz="8"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79">
    <w:name w:val="xl79"/>
    <w:basedOn w:val="Normal"/>
    <w:rsid w:val="00B66BF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80">
    <w:name w:val="xl80"/>
    <w:basedOn w:val="Normal"/>
    <w:rsid w:val="00B66BF8"/>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81">
    <w:name w:val="xl81"/>
    <w:basedOn w:val="Normal"/>
    <w:rsid w:val="00B66BF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82">
    <w:name w:val="xl82"/>
    <w:basedOn w:val="Normal"/>
    <w:rsid w:val="00B66BF8"/>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83">
    <w:name w:val="xl83"/>
    <w:basedOn w:val="Normal"/>
    <w:rsid w:val="00B66BF8"/>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84">
    <w:name w:val="xl84"/>
    <w:basedOn w:val="Normal"/>
    <w:rsid w:val="00B66BF8"/>
    <w:pPr>
      <w:pBdr>
        <w:top w:val="single" w:sz="4" w:space="0" w:color="auto"/>
        <w:left w:val="single" w:sz="8" w:space="0" w:color="auto"/>
        <w:bottom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85">
    <w:name w:val="xl85"/>
    <w:basedOn w:val="Normal"/>
    <w:rsid w:val="00B66BF8"/>
    <w:pPr>
      <w:pBdr>
        <w:top w:val="single" w:sz="4" w:space="0" w:color="auto"/>
        <w:bottom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86">
    <w:name w:val="xl86"/>
    <w:basedOn w:val="Normal"/>
    <w:rsid w:val="00B66BF8"/>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87">
    <w:name w:val="xl87"/>
    <w:basedOn w:val="Normal"/>
    <w:rsid w:val="00B66BF8"/>
    <w:pPr>
      <w:pBdr>
        <w:top w:val="single" w:sz="4" w:space="0" w:color="auto"/>
        <w:bottom w:val="single" w:sz="4" w:space="0" w:color="auto"/>
        <w:right w:val="single" w:sz="8"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88">
    <w:name w:val="xl88"/>
    <w:basedOn w:val="Normal"/>
    <w:rsid w:val="00B66BF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89">
    <w:name w:val="xl89"/>
    <w:basedOn w:val="Normal"/>
    <w:rsid w:val="00B66BF8"/>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90">
    <w:name w:val="xl90"/>
    <w:basedOn w:val="Normal"/>
    <w:rsid w:val="00B66BF8"/>
    <w:pPr>
      <w:pBdr>
        <w:top w:val="single" w:sz="4" w:space="0" w:color="auto"/>
        <w:left w:val="single" w:sz="8" w:space="0" w:color="auto"/>
        <w:bottom w:val="single" w:sz="8"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91">
    <w:name w:val="xl91"/>
    <w:basedOn w:val="Normal"/>
    <w:rsid w:val="00B66BF8"/>
    <w:pPr>
      <w:pBdr>
        <w:top w:val="single" w:sz="4" w:space="0" w:color="auto"/>
        <w:bottom w:val="single" w:sz="8"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92">
    <w:name w:val="xl92"/>
    <w:basedOn w:val="Normal"/>
    <w:rsid w:val="00B66BF8"/>
    <w:pPr>
      <w:pBdr>
        <w:top w:val="single" w:sz="4" w:space="0" w:color="auto"/>
        <w:left w:val="single" w:sz="4" w:space="0" w:color="auto"/>
        <w:bottom w:val="single" w:sz="8"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93">
    <w:name w:val="xl93"/>
    <w:basedOn w:val="Normal"/>
    <w:rsid w:val="00B66BF8"/>
    <w:pPr>
      <w:pBdr>
        <w:top w:val="single" w:sz="4" w:space="0" w:color="auto"/>
        <w:bottom w:val="single" w:sz="8" w:space="0" w:color="auto"/>
        <w:right w:val="single" w:sz="8"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94">
    <w:name w:val="xl94"/>
    <w:basedOn w:val="Normal"/>
    <w:rsid w:val="00B66BF8"/>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95">
    <w:name w:val="xl95"/>
    <w:basedOn w:val="Normal"/>
    <w:rsid w:val="00B66BF8"/>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96">
    <w:name w:val="xl96"/>
    <w:basedOn w:val="Normal"/>
    <w:rsid w:val="00B66BF8"/>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97">
    <w:name w:val="xl97"/>
    <w:basedOn w:val="Normal"/>
    <w:rsid w:val="00B66BF8"/>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paragraph" w:customStyle="1" w:styleId="xl98">
    <w:name w:val="xl98"/>
    <w:basedOn w:val="Normal"/>
    <w:rsid w:val="00B66BF8"/>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eastAsia="Times New Roman"/>
      <w:color w:val="auto"/>
      <w:sz w:val="18"/>
      <w:szCs w:val="18"/>
      <w:lang w:eastAsia="es-ES"/>
    </w:rPr>
  </w:style>
  <w:style w:type="table" w:styleId="Tablaconcuadrcula">
    <w:name w:val="Table Grid"/>
    <w:basedOn w:val="Tablanormal"/>
    <w:uiPriority w:val="59"/>
    <w:rsid w:val="00E93F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1">
    <w:name w:val="b1"/>
    <w:basedOn w:val="Fuentedeprrafopredeter"/>
    <w:rsid w:val="00F95902"/>
    <w:rPr>
      <w:color w:val="000000"/>
    </w:rPr>
  </w:style>
  <w:style w:type="character" w:styleId="nfasis">
    <w:name w:val="Emphasis"/>
    <w:qFormat/>
    <w:rsid w:val="00635CE4"/>
    <w:rPr>
      <w:i/>
      <w:iCs/>
    </w:rPr>
  </w:style>
  <w:style w:type="paragraph" w:styleId="Textoindependiente">
    <w:name w:val="Body Text"/>
    <w:basedOn w:val="Normal"/>
    <w:link w:val="TextoindependienteCar"/>
    <w:rsid w:val="00635CE4"/>
    <w:pPr>
      <w:widowControl w:val="0"/>
      <w:suppressAutoHyphens/>
      <w:spacing w:after="120" w:line="240" w:lineRule="auto"/>
    </w:pPr>
    <w:rPr>
      <w:rFonts w:ascii="Times New Roman" w:eastAsia="SimSun" w:hAnsi="Times New Roman" w:cs="Mangal"/>
      <w:color w:val="auto"/>
      <w:kern w:val="1"/>
      <w:sz w:val="24"/>
      <w:szCs w:val="24"/>
      <w:lang w:eastAsia="hi-IN" w:bidi="hi-IN"/>
    </w:rPr>
  </w:style>
  <w:style w:type="character" w:customStyle="1" w:styleId="TextoindependienteCar">
    <w:name w:val="Texto independiente Car"/>
    <w:basedOn w:val="Fuentedeprrafopredeter"/>
    <w:link w:val="Textoindependiente"/>
    <w:rsid w:val="00635CE4"/>
    <w:rPr>
      <w:rFonts w:ascii="Times New Roman" w:eastAsia="SimSun" w:hAnsi="Times New Roman" w:cs="Mangal"/>
      <w:color w:val="auto"/>
      <w:kern w:val="1"/>
      <w:sz w:val="24"/>
      <w:szCs w:val="24"/>
      <w:lang w:eastAsia="hi-IN" w:bidi="hi-IN"/>
    </w:rPr>
  </w:style>
  <w:style w:type="character" w:customStyle="1" w:styleId="a">
    <w:name w:val="a"/>
    <w:basedOn w:val="Fuentedeprrafopredeter"/>
    <w:rsid w:val="008B3C82"/>
  </w:style>
  <w:style w:type="character" w:customStyle="1" w:styleId="apple-converted-space">
    <w:name w:val="apple-converted-space"/>
    <w:basedOn w:val="Fuentedeprrafopredeter"/>
    <w:rsid w:val="00285A1D"/>
  </w:style>
  <w:style w:type="character" w:styleId="CdigoHTML">
    <w:name w:val="HTML Code"/>
    <w:basedOn w:val="Fuentedeprrafopredeter"/>
    <w:uiPriority w:val="99"/>
    <w:semiHidden/>
    <w:unhideWhenUsed/>
    <w:rsid w:val="001C5C7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7799863">
      <w:bodyDiv w:val="1"/>
      <w:marLeft w:val="0"/>
      <w:marRight w:val="0"/>
      <w:marTop w:val="0"/>
      <w:marBottom w:val="0"/>
      <w:divBdr>
        <w:top w:val="none" w:sz="0" w:space="0" w:color="auto"/>
        <w:left w:val="none" w:sz="0" w:space="0" w:color="auto"/>
        <w:bottom w:val="none" w:sz="0" w:space="0" w:color="auto"/>
        <w:right w:val="none" w:sz="0" w:space="0" w:color="auto"/>
      </w:divBdr>
    </w:div>
    <w:div w:id="363865039">
      <w:bodyDiv w:val="1"/>
      <w:marLeft w:val="0"/>
      <w:marRight w:val="0"/>
      <w:marTop w:val="0"/>
      <w:marBottom w:val="0"/>
      <w:divBdr>
        <w:top w:val="none" w:sz="0" w:space="0" w:color="auto"/>
        <w:left w:val="none" w:sz="0" w:space="0" w:color="auto"/>
        <w:bottom w:val="none" w:sz="0" w:space="0" w:color="auto"/>
        <w:right w:val="none" w:sz="0" w:space="0" w:color="auto"/>
      </w:divBdr>
    </w:div>
    <w:div w:id="377361716">
      <w:bodyDiv w:val="1"/>
      <w:marLeft w:val="0"/>
      <w:marRight w:val="0"/>
      <w:marTop w:val="0"/>
      <w:marBottom w:val="0"/>
      <w:divBdr>
        <w:top w:val="none" w:sz="0" w:space="0" w:color="auto"/>
        <w:left w:val="none" w:sz="0" w:space="0" w:color="auto"/>
        <w:bottom w:val="none" w:sz="0" w:space="0" w:color="auto"/>
        <w:right w:val="none" w:sz="0" w:space="0" w:color="auto"/>
      </w:divBdr>
    </w:div>
    <w:div w:id="395668628">
      <w:bodyDiv w:val="1"/>
      <w:marLeft w:val="0"/>
      <w:marRight w:val="0"/>
      <w:marTop w:val="0"/>
      <w:marBottom w:val="0"/>
      <w:divBdr>
        <w:top w:val="none" w:sz="0" w:space="0" w:color="auto"/>
        <w:left w:val="none" w:sz="0" w:space="0" w:color="auto"/>
        <w:bottom w:val="none" w:sz="0" w:space="0" w:color="auto"/>
        <w:right w:val="none" w:sz="0" w:space="0" w:color="auto"/>
      </w:divBdr>
    </w:div>
    <w:div w:id="434524559">
      <w:bodyDiv w:val="1"/>
      <w:marLeft w:val="0"/>
      <w:marRight w:val="0"/>
      <w:marTop w:val="0"/>
      <w:marBottom w:val="0"/>
      <w:divBdr>
        <w:top w:val="none" w:sz="0" w:space="0" w:color="auto"/>
        <w:left w:val="none" w:sz="0" w:space="0" w:color="auto"/>
        <w:bottom w:val="none" w:sz="0" w:space="0" w:color="auto"/>
        <w:right w:val="none" w:sz="0" w:space="0" w:color="auto"/>
      </w:divBdr>
    </w:div>
    <w:div w:id="521089474">
      <w:bodyDiv w:val="1"/>
      <w:marLeft w:val="0"/>
      <w:marRight w:val="0"/>
      <w:marTop w:val="0"/>
      <w:marBottom w:val="0"/>
      <w:divBdr>
        <w:top w:val="none" w:sz="0" w:space="0" w:color="auto"/>
        <w:left w:val="none" w:sz="0" w:space="0" w:color="auto"/>
        <w:bottom w:val="none" w:sz="0" w:space="0" w:color="auto"/>
        <w:right w:val="none" w:sz="0" w:space="0" w:color="auto"/>
      </w:divBdr>
    </w:div>
    <w:div w:id="529875022">
      <w:bodyDiv w:val="1"/>
      <w:marLeft w:val="0"/>
      <w:marRight w:val="0"/>
      <w:marTop w:val="0"/>
      <w:marBottom w:val="0"/>
      <w:divBdr>
        <w:top w:val="none" w:sz="0" w:space="0" w:color="auto"/>
        <w:left w:val="none" w:sz="0" w:space="0" w:color="auto"/>
        <w:bottom w:val="none" w:sz="0" w:space="0" w:color="auto"/>
        <w:right w:val="none" w:sz="0" w:space="0" w:color="auto"/>
      </w:divBdr>
    </w:div>
    <w:div w:id="580213767">
      <w:bodyDiv w:val="1"/>
      <w:marLeft w:val="0"/>
      <w:marRight w:val="0"/>
      <w:marTop w:val="0"/>
      <w:marBottom w:val="0"/>
      <w:divBdr>
        <w:top w:val="none" w:sz="0" w:space="0" w:color="auto"/>
        <w:left w:val="none" w:sz="0" w:space="0" w:color="auto"/>
        <w:bottom w:val="none" w:sz="0" w:space="0" w:color="auto"/>
        <w:right w:val="none" w:sz="0" w:space="0" w:color="auto"/>
      </w:divBdr>
    </w:div>
    <w:div w:id="912736662">
      <w:bodyDiv w:val="1"/>
      <w:marLeft w:val="0"/>
      <w:marRight w:val="0"/>
      <w:marTop w:val="0"/>
      <w:marBottom w:val="0"/>
      <w:divBdr>
        <w:top w:val="none" w:sz="0" w:space="0" w:color="auto"/>
        <w:left w:val="none" w:sz="0" w:space="0" w:color="auto"/>
        <w:bottom w:val="none" w:sz="0" w:space="0" w:color="auto"/>
        <w:right w:val="none" w:sz="0" w:space="0" w:color="auto"/>
      </w:divBdr>
    </w:div>
    <w:div w:id="1143306940">
      <w:bodyDiv w:val="1"/>
      <w:marLeft w:val="0"/>
      <w:marRight w:val="0"/>
      <w:marTop w:val="0"/>
      <w:marBottom w:val="0"/>
      <w:divBdr>
        <w:top w:val="none" w:sz="0" w:space="0" w:color="auto"/>
        <w:left w:val="none" w:sz="0" w:space="0" w:color="auto"/>
        <w:bottom w:val="none" w:sz="0" w:space="0" w:color="auto"/>
        <w:right w:val="none" w:sz="0" w:space="0" w:color="auto"/>
      </w:divBdr>
    </w:div>
    <w:div w:id="1561162571">
      <w:bodyDiv w:val="1"/>
      <w:marLeft w:val="0"/>
      <w:marRight w:val="0"/>
      <w:marTop w:val="0"/>
      <w:marBottom w:val="0"/>
      <w:divBdr>
        <w:top w:val="none" w:sz="0" w:space="0" w:color="auto"/>
        <w:left w:val="none" w:sz="0" w:space="0" w:color="auto"/>
        <w:bottom w:val="none" w:sz="0" w:space="0" w:color="auto"/>
        <w:right w:val="none" w:sz="0" w:space="0" w:color="auto"/>
      </w:divBdr>
    </w:div>
    <w:div w:id="1974940225">
      <w:bodyDiv w:val="1"/>
      <w:marLeft w:val="0"/>
      <w:marRight w:val="0"/>
      <w:marTop w:val="0"/>
      <w:marBottom w:val="0"/>
      <w:divBdr>
        <w:top w:val="none" w:sz="0" w:space="0" w:color="auto"/>
        <w:left w:val="none" w:sz="0" w:space="0" w:color="auto"/>
        <w:bottom w:val="none" w:sz="0" w:space="0" w:color="auto"/>
        <w:right w:val="none" w:sz="0" w:space="0" w:color="auto"/>
      </w:divBdr>
    </w:div>
    <w:div w:id="2095083620">
      <w:bodyDiv w:val="1"/>
      <w:marLeft w:val="0"/>
      <w:marRight w:val="0"/>
      <w:marTop w:val="0"/>
      <w:marBottom w:val="0"/>
      <w:divBdr>
        <w:top w:val="none" w:sz="0" w:space="0" w:color="auto"/>
        <w:left w:val="none" w:sz="0" w:space="0" w:color="auto"/>
        <w:bottom w:val="none" w:sz="0" w:space="0" w:color="auto"/>
        <w:right w:val="none" w:sz="0" w:space="0" w:color="auto"/>
      </w:divBdr>
    </w:div>
    <w:div w:id="212974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notepad-plus-plus.org" TargetMode="External"/><Relationship Id="rId13" Type="http://schemas.openxmlformats.org/officeDocument/2006/relationships/hyperlink" Target="http://www.telecomhall.com/es/notepad.aspx" TargetMode="External"/><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telecomhall.com/es/notepad.aspx" TargetMode="External"/><Relationship Id="rId17" Type="http://schemas.openxmlformats.org/officeDocument/2006/relationships/image" Target="media/image8.g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CA410-ECBC-4FE7-A5EF-5DD057970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19</Pages>
  <Words>2452</Words>
  <Characters>13487</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SMM</dc:creator>
  <cp:lastModifiedBy>Sergio</cp:lastModifiedBy>
  <cp:revision>9</cp:revision>
  <cp:lastPrinted>2012-10-19T12:01:00Z</cp:lastPrinted>
  <dcterms:created xsi:type="dcterms:W3CDTF">2012-10-19T11:50:00Z</dcterms:created>
  <dcterms:modified xsi:type="dcterms:W3CDTF">2013-10-06T12:34:00Z</dcterms:modified>
</cp:coreProperties>
</file>